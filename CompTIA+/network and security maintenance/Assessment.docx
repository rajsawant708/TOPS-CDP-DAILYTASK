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F9ED5" w:themeColor="accent4"/>
  <w:body>
    <w:p w14:paraId="04638F08" w14:textId="2F768ACE" w:rsidR="003C7D02" w:rsidRDefault="00FE2DDC" w:rsidP="00FE2DDC">
      <w:pPr>
        <w:jc w:val="center"/>
        <w:rPr>
          <w:b/>
          <w:bCs/>
          <w:i/>
          <w:iCs/>
          <w:sz w:val="44"/>
          <w:szCs w:val="44"/>
          <w:u w:val="single"/>
          <w:lang w:val="en-US"/>
        </w:rPr>
      </w:pPr>
      <w:r w:rsidRPr="00FE2DDC">
        <w:rPr>
          <w:b/>
          <w:bCs/>
          <w:i/>
          <w:iCs/>
          <w:sz w:val="44"/>
          <w:szCs w:val="44"/>
          <w:u w:val="single"/>
          <w:lang w:val="en-US"/>
        </w:rPr>
        <w:t>Assessment</w:t>
      </w:r>
    </w:p>
    <w:p w14:paraId="3F19EAAF" w14:textId="22689305" w:rsidR="00FE2DDC" w:rsidRDefault="00FE2DDC" w:rsidP="00FE2DDC">
      <w:pPr>
        <w:jc w:val="center"/>
        <w:rPr>
          <w:b/>
          <w:bCs/>
          <w:i/>
          <w:iCs/>
          <w:sz w:val="28"/>
          <w:szCs w:val="28"/>
          <w:u w:val="single"/>
        </w:rPr>
      </w:pPr>
      <w:r w:rsidRPr="00FE2DDC">
        <w:rPr>
          <w:b/>
          <w:bCs/>
          <w:i/>
          <w:iCs/>
          <w:sz w:val="28"/>
          <w:szCs w:val="28"/>
          <w:u w:val="single"/>
        </w:rPr>
        <w:t>N+ - Network security, Maintenance and Troubleshooting procedures</w:t>
      </w:r>
    </w:p>
    <w:p w14:paraId="58ED10C0" w14:textId="18DDE91D" w:rsidR="00FE2DDC" w:rsidRDefault="00FE2DDC" w:rsidP="00FE2DDC">
      <w:pPr>
        <w:jc w:val="center"/>
        <w:rPr>
          <w:b/>
          <w:bCs/>
          <w:i/>
          <w:iCs/>
          <w:sz w:val="28"/>
          <w:szCs w:val="28"/>
          <w:u w:val="single"/>
        </w:rPr>
      </w:pPr>
      <w:r>
        <w:rPr>
          <w:b/>
          <w:bCs/>
          <w:i/>
          <w:iCs/>
          <w:sz w:val="28"/>
          <w:szCs w:val="28"/>
          <w:u w:val="single"/>
        </w:rPr>
        <w:t>Section-A</w:t>
      </w:r>
    </w:p>
    <w:p w14:paraId="36E01982" w14:textId="77777777" w:rsidR="00FE2DDC" w:rsidRDefault="00FE2DDC" w:rsidP="00FE2DDC">
      <w:pPr>
        <w:jc w:val="center"/>
        <w:rPr>
          <w:b/>
          <w:bCs/>
          <w:i/>
          <w:iCs/>
          <w:sz w:val="28"/>
          <w:szCs w:val="28"/>
          <w:u w:val="single"/>
        </w:rPr>
      </w:pPr>
    </w:p>
    <w:p w14:paraId="70D102C9" w14:textId="77777777" w:rsidR="00FE2DDC" w:rsidRPr="00FE2DDC" w:rsidRDefault="00FE2DDC" w:rsidP="00FE2DDC">
      <w:pPr>
        <w:pStyle w:val="ListParagraph"/>
        <w:numPr>
          <w:ilvl w:val="0"/>
          <w:numId w:val="3"/>
        </w:numPr>
        <w:spacing w:line="278" w:lineRule="auto"/>
        <w:rPr>
          <w:sz w:val="24"/>
          <w:szCs w:val="24"/>
        </w:rPr>
      </w:pPr>
      <w:r w:rsidRPr="00FE2DDC">
        <w:rPr>
          <w:rFonts w:ascii="Calibri" w:eastAsia="Calibri" w:hAnsi="Calibri" w:cs="Calibri"/>
          <w:b/>
          <w:sz w:val="24"/>
          <w:szCs w:val="24"/>
        </w:rPr>
        <w:t xml:space="preserve">Explain the selection process for CPU, RAM, and storage specifications to ensure hardware compatibility and prevent performance bottlenecks for a startup team performing concurrent development and video conferencing tasks. </w:t>
      </w:r>
    </w:p>
    <w:p w14:paraId="1D64CAD7" w14:textId="77777777" w:rsidR="00FE2DDC" w:rsidRDefault="00FE2DDC" w:rsidP="00FE2DDC">
      <w:pPr>
        <w:spacing w:after="297"/>
      </w:pPr>
      <w:r>
        <w:rPr>
          <w:rFonts w:ascii="Calibri" w:eastAsia="Calibri" w:hAnsi="Calibri" w:cs="Calibri"/>
          <w:b/>
        </w:rPr>
        <w:t xml:space="preserve"> </w:t>
      </w:r>
    </w:p>
    <w:p w14:paraId="3EC64A49" w14:textId="77777777" w:rsidR="00FE2DDC" w:rsidRDefault="00FE2DDC" w:rsidP="00FE2DDC">
      <w:pPr>
        <w:pStyle w:val="ListParagraph"/>
        <w:numPr>
          <w:ilvl w:val="0"/>
          <w:numId w:val="4"/>
        </w:numPr>
        <w:spacing w:after="266"/>
        <w:ind w:right="44"/>
      </w:pPr>
      <w:r>
        <w:t xml:space="preserve">For a startup team that performs </w:t>
      </w:r>
      <w:r w:rsidRPr="00FE2DDC">
        <w:rPr>
          <w:rFonts w:ascii="Times New Roman" w:eastAsia="Times New Roman" w:hAnsi="Times New Roman" w:cs="Times New Roman"/>
          <w:b/>
        </w:rPr>
        <w:t>concurrent software development and video conferencing</w:t>
      </w:r>
      <w:r>
        <w:t xml:space="preserve">, selecting the right </w:t>
      </w:r>
      <w:r w:rsidRPr="00FE2DDC">
        <w:rPr>
          <w:rFonts w:ascii="Times New Roman" w:eastAsia="Times New Roman" w:hAnsi="Times New Roman" w:cs="Times New Roman"/>
          <w:b/>
        </w:rPr>
        <w:t>CPU, RAM, and storage</w:t>
      </w:r>
      <w:r>
        <w:t xml:space="preserve"> is essential to ensure </w:t>
      </w:r>
      <w:r w:rsidRPr="00FE2DDC">
        <w:rPr>
          <w:rFonts w:ascii="Times New Roman" w:eastAsia="Times New Roman" w:hAnsi="Times New Roman" w:cs="Times New Roman"/>
          <w:b/>
        </w:rPr>
        <w:t>hardware compatibility</w:t>
      </w:r>
      <w:r>
        <w:t xml:space="preserve"> and avoid </w:t>
      </w:r>
      <w:r w:rsidRPr="00FE2DDC">
        <w:rPr>
          <w:rFonts w:ascii="Times New Roman" w:eastAsia="Times New Roman" w:hAnsi="Times New Roman" w:cs="Times New Roman"/>
          <w:b/>
        </w:rPr>
        <w:t>performance bottlenecks</w:t>
      </w:r>
      <w:r>
        <w:t xml:space="preserve">. The components should be chosen so that they work well together and meet both current and future workload requirements. </w:t>
      </w:r>
    </w:p>
    <w:p w14:paraId="581CA47D" w14:textId="77777777" w:rsidR="00FE2DDC" w:rsidRDefault="00FE2DDC" w:rsidP="00FE2DDC">
      <w:pPr>
        <w:numPr>
          <w:ilvl w:val="0"/>
          <w:numId w:val="1"/>
        </w:numPr>
        <w:spacing w:after="265" w:line="248" w:lineRule="auto"/>
        <w:ind w:hanging="281"/>
      </w:pPr>
      <w:r>
        <w:rPr>
          <w:rFonts w:ascii="Times New Roman" w:eastAsia="Times New Roman" w:hAnsi="Times New Roman" w:cs="Times New Roman"/>
          <w:b/>
        </w:rPr>
        <w:t xml:space="preserve">CPU (Central Processing Unit) Selection </w:t>
      </w:r>
    </w:p>
    <w:p w14:paraId="5DDF44AC" w14:textId="77777777" w:rsidR="00FE2DDC" w:rsidRDefault="00FE2DDC" w:rsidP="00FE2DDC">
      <w:pPr>
        <w:spacing w:after="268"/>
        <w:ind w:right="44"/>
      </w:pPr>
      <w:r>
        <w:t xml:space="preserve">The CPU is the main processing unit of the computer and greatly affects multitasking performance. </w:t>
      </w:r>
    </w:p>
    <w:p w14:paraId="595A5E96" w14:textId="77777777" w:rsidR="00FE2DDC" w:rsidRDefault="00FE2DDC" w:rsidP="00FE2DDC">
      <w:pPr>
        <w:spacing w:after="265"/>
        <w:ind w:left="-5"/>
      </w:pPr>
      <w:r>
        <w:rPr>
          <w:rFonts w:ascii="Times New Roman" w:eastAsia="Times New Roman" w:hAnsi="Times New Roman" w:cs="Times New Roman"/>
          <w:b/>
        </w:rPr>
        <w:t>Selection Criteria:</w:t>
      </w:r>
      <w:r>
        <w:t xml:space="preserve"> </w:t>
      </w:r>
    </w:p>
    <w:p w14:paraId="7AEB941A" w14:textId="77777777" w:rsidR="00FE2DDC" w:rsidRDefault="00FE2DDC" w:rsidP="00FE2DDC">
      <w:pPr>
        <w:numPr>
          <w:ilvl w:val="1"/>
          <w:numId w:val="1"/>
        </w:numPr>
        <w:spacing w:after="0" w:line="248" w:lineRule="auto"/>
        <w:ind w:right="44" w:hanging="360"/>
      </w:pPr>
      <w:r>
        <w:t xml:space="preserve">Choose a modern processor such as </w:t>
      </w:r>
      <w:r>
        <w:rPr>
          <w:rFonts w:ascii="Times New Roman" w:eastAsia="Times New Roman" w:hAnsi="Times New Roman" w:cs="Times New Roman"/>
          <w:b/>
        </w:rPr>
        <w:t>Intel Core i5/i7 (12th generation or newer)</w:t>
      </w:r>
      <w:r>
        <w:t xml:space="preserve"> or </w:t>
      </w:r>
      <w:r>
        <w:rPr>
          <w:rFonts w:ascii="Times New Roman" w:eastAsia="Times New Roman" w:hAnsi="Times New Roman" w:cs="Times New Roman"/>
          <w:b/>
        </w:rPr>
        <w:t xml:space="preserve">AMD </w:t>
      </w:r>
      <w:proofErr w:type="spellStart"/>
      <w:r>
        <w:rPr>
          <w:rFonts w:ascii="Times New Roman" w:eastAsia="Times New Roman" w:hAnsi="Times New Roman" w:cs="Times New Roman"/>
          <w:b/>
        </w:rPr>
        <w:t>Ryzen</w:t>
      </w:r>
      <w:proofErr w:type="spellEnd"/>
      <w:r>
        <w:rPr>
          <w:rFonts w:ascii="Times New Roman" w:eastAsia="Times New Roman" w:hAnsi="Times New Roman" w:cs="Times New Roman"/>
          <w:b/>
        </w:rPr>
        <w:t xml:space="preserve"> 5/7 (5000 series or newer)</w:t>
      </w:r>
      <w:r>
        <w:t xml:space="preserve">.  </w:t>
      </w:r>
    </w:p>
    <w:p w14:paraId="3A9DB410" w14:textId="77777777" w:rsidR="00FE2DDC" w:rsidRDefault="00FE2DDC" w:rsidP="00FE2DDC">
      <w:pPr>
        <w:numPr>
          <w:ilvl w:val="1"/>
          <w:numId w:val="1"/>
        </w:numPr>
        <w:spacing w:after="13" w:line="248" w:lineRule="auto"/>
        <w:ind w:right="44" w:hanging="360"/>
      </w:pPr>
      <w:r>
        <w:t xml:space="preserve">Prefer </w:t>
      </w:r>
      <w:r>
        <w:rPr>
          <w:rFonts w:ascii="Times New Roman" w:eastAsia="Times New Roman" w:hAnsi="Times New Roman" w:cs="Times New Roman"/>
          <w:b/>
        </w:rPr>
        <w:t>6–8 cores and 12–16 threads</w:t>
      </w:r>
      <w:r>
        <w:t xml:space="preserve"> for smooth multitasking.  </w:t>
      </w:r>
    </w:p>
    <w:p w14:paraId="4F11A526" w14:textId="77777777" w:rsidR="00FE2DDC" w:rsidRDefault="00FE2DDC" w:rsidP="00FE2DDC">
      <w:pPr>
        <w:numPr>
          <w:ilvl w:val="1"/>
          <w:numId w:val="1"/>
        </w:numPr>
        <w:spacing w:after="13" w:line="248" w:lineRule="auto"/>
        <w:ind w:right="44" w:hanging="360"/>
      </w:pPr>
      <w:r>
        <w:t xml:space="preserve">Ensure the CPU supports virtualization if developers use virtual machines or Docker.  </w:t>
      </w:r>
    </w:p>
    <w:p w14:paraId="72F98CC0" w14:textId="77777777" w:rsidR="00FE2DDC" w:rsidRDefault="00FE2DDC" w:rsidP="00FE2DDC">
      <w:pPr>
        <w:numPr>
          <w:ilvl w:val="1"/>
          <w:numId w:val="1"/>
        </w:numPr>
        <w:spacing w:after="268" w:line="248" w:lineRule="auto"/>
        <w:ind w:right="44" w:hanging="360"/>
      </w:pPr>
      <w:r>
        <w:t xml:space="preserve">Verify that the CPU is compatible with the motherboard socket (e.g., LGA1700 for Intel or AM5 for newer AMD processors).  </w:t>
      </w:r>
    </w:p>
    <w:p w14:paraId="6A999BCE" w14:textId="77777777" w:rsidR="00FE2DDC" w:rsidRDefault="00FE2DDC" w:rsidP="00FE2DDC">
      <w:pPr>
        <w:spacing w:line="446" w:lineRule="auto"/>
        <w:ind w:left="360" w:right="1019" w:hanging="360"/>
      </w:pPr>
      <w:r>
        <w:rPr>
          <w:rFonts w:ascii="Times New Roman" w:eastAsia="Times New Roman" w:hAnsi="Times New Roman" w:cs="Times New Roman"/>
          <w:b/>
        </w:rPr>
        <w:t>Why it matters:</w:t>
      </w:r>
      <w: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Developers often run IDEs, browsers, databases, and containers simultaneously.  </w:t>
      </w:r>
    </w:p>
    <w:p w14:paraId="21FB29FF" w14:textId="77777777" w:rsidR="00FE2DDC" w:rsidRDefault="00FE2DDC" w:rsidP="00FE2DDC">
      <w:pPr>
        <w:numPr>
          <w:ilvl w:val="1"/>
          <w:numId w:val="1"/>
        </w:numPr>
        <w:spacing w:after="13" w:line="248" w:lineRule="auto"/>
        <w:ind w:right="44" w:hanging="360"/>
      </w:pPr>
      <w:r>
        <w:t xml:space="preserve">Video conferencing applications (Zoom, Microsoft Teams, Google Meet) also require CPU resources.  </w:t>
      </w:r>
    </w:p>
    <w:p w14:paraId="3B86CE4A" w14:textId="77777777" w:rsidR="00FE2DDC" w:rsidRDefault="00FE2DDC" w:rsidP="00FE2DDC">
      <w:pPr>
        <w:numPr>
          <w:ilvl w:val="1"/>
          <w:numId w:val="1"/>
        </w:numPr>
        <w:spacing w:after="328" w:line="248" w:lineRule="auto"/>
        <w:ind w:right="44" w:hanging="360"/>
      </w:pPr>
      <w:r>
        <w:t xml:space="preserve">A multi-core processor prevents slowdowns when multiple applications run at the same time.  </w:t>
      </w:r>
    </w:p>
    <w:p w14:paraId="3DA4BEA1" w14:textId="75FD5479" w:rsidR="00FE2DDC" w:rsidRDefault="00FE2DDC" w:rsidP="00FE2DDC">
      <w:pPr>
        <w:spacing w:after="192"/>
        <w:jc w:val="right"/>
      </w:pPr>
      <w:r>
        <w:t xml:space="preserve"> </w:t>
      </w:r>
    </w:p>
    <w:p w14:paraId="743206D8" w14:textId="77777777" w:rsidR="00FE2DDC" w:rsidRDefault="00FE2DDC" w:rsidP="00FE2DDC">
      <w:pPr>
        <w:numPr>
          <w:ilvl w:val="0"/>
          <w:numId w:val="1"/>
        </w:numPr>
        <w:spacing w:after="265" w:line="248" w:lineRule="auto"/>
        <w:ind w:hanging="281"/>
      </w:pPr>
      <w:r>
        <w:rPr>
          <w:rFonts w:ascii="Times New Roman" w:eastAsia="Times New Roman" w:hAnsi="Times New Roman" w:cs="Times New Roman"/>
          <w:b/>
        </w:rPr>
        <w:t xml:space="preserve">RAM (Memory) Selection </w:t>
      </w:r>
    </w:p>
    <w:p w14:paraId="3E3D7CF0" w14:textId="77777777" w:rsidR="00FE2DDC" w:rsidRDefault="00FE2DDC" w:rsidP="00FE2DDC">
      <w:pPr>
        <w:spacing w:after="261"/>
        <w:ind w:right="44"/>
      </w:pPr>
      <w:r>
        <w:t xml:space="preserve">RAM temporarily stores data that active applications need. </w:t>
      </w:r>
    </w:p>
    <w:p w14:paraId="57EECF63" w14:textId="77777777" w:rsidR="00FE2DDC" w:rsidRDefault="00FE2DDC" w:rsidP="00FE2DDC">
      <w:pPr>
        <w:spacing w:after="265"/>
        <w:ind w:left="-5"/>
      </w:pPr>
      <w:r>
        <w:rPr>
          <w:rFonts w:ascii="Times New Roman" w:eastAsia="Times New Roman" w:hAnsi="Times New Roman" w:cs="Times New Roman"/>
          <w:b/>
        </w:rPr>
        <w:lastRenderedPageBreak/>
        <w:t>Selection Criteria:</w:t>
      </w:r>
      <w:r>
        <w:t xml:space="preserve"> </w:t>
      </w:r>
    </w:p>
    <w:p w14:paraId="7F96FEC0" w14:textId="77777777" w:rsidR="00FE2DDC" w:rsidRDefault="00FE2DDC" w:rsidP="00FE2DDC">
      <w:pPr>
        <w:numPr>
          <w:ilvl w:val="1"/>
          <w:numId w:val="1"/>
        </w:numPr>
        <w:spacing w:after="13" w:line="248" w:lineRule="auto"/>
        <w:ind w:right="44" w:hanging="360"/>
      </w:pPr>
      <w:r>
        <w:t xml:space="preserve">Minimum </w:t>
      </w:r>
      <w:r>
        <w:rPr>
          <w:rFonts w:ascii="Times New Roman" w:eastAsia="Times New Roman" w:hAnsi="Times New Roman" w:cs="Times New Roman"/>
          <w:b/>
        </w:rPr>
        <w:t>16 GB DDR4 or DDR5 RAM</w:t>
      </w:r>
      <w:r>
        <w:t xml:space="preserve"> per system.  </w:t>
      </w:r>
    </w:p>
    <w:p w14:paraId="5EB7FA45" w14:textId="77777777" w:rsidR="00FE2DDC" w:rsidRDefault="00FE2DDC" w:rsidP="00FE2DDC">
      <w:pPr>
        <w:numPr>
          <w:ilvl w:val="1"/>
          <w:numId w:val="1"/>
        </w:numPr>
        <w:spacing w:after="13" w:line="248" w:lineRule="auto"/>
        <w:ind w:right="44" w:hanging="360"/>
      </w:pPr>
      <w:r>
        <w:rPr>
          <w:rFonts w:ascii="Times New Roman" w:eastAsia="Times New Roman" w:hAnsi="Times New Roman" w:cs="Times New Roman"/>
          <w:b/>
        </w:rPr>
        <w:t>32 GB RAM</w:t>
      </w:r>
      <w:r>
        <w:t xml:space="preserve"> is recommended for developers using virtual machines, Android Studio, or multiple development tools.  </w:t>
      </w:r>
    </w:p>
    <w:p w14:paraId="5308FFE8" w14:textId="77777777" w:rsidR="00FE2DDC" w:rsidRDefault="00FE2DDC" w:rsidP="00FE2DDC">
      <w:pPr>
        <w:numPr>
          <w:ilvl w:val="1"/>
          <w:numId w:val="1"/>
        </w:numPr>
        <w:spacing w:after="13" w:line="248" w:lineRule="auto"/>
        <w:ind w:right="44" w:hanging="360"/>
      </w:pPr>
      <w:r>
        <w:t xml:space="preserve">Ensure the motherboard supports the RAM type (DDR4 or DDR5), speed, and maximum capacity.  </w:t>
      </w:r>
    </w:p>
    <w:p w14:paraId="1B4E5521" w14:textId="77777777" w:rsidR="00FE2DDC" w:rsidRDefault="00FE2DDC" w:rsidP="00FE2DDC">
      <w:pPr>
        <w:numPr>
          <w:ilvl w:val="1"/>
          <w:numId w:val="1"/>
        </w:numPr>
        <w:spacing w:after="264" w:line="248" w:lineRule="auto"/>
        <w:ind w:right="44" w:hanging="360"/>
      </w:pPr>
      <w:r>
        <w:t xml:space="preserve">Use dual-channel memory (e.g., 2 × 8 GB or 2 × 16 GB) for improved performance.  </w:t>
      </w:r>
    </w:p>
    <w:p w14:paraId="27249168" w14:textId="77777777" w:rsidR="00FE2DDC" w:rsidRDefault="00FE2DDC" w:rsidP="00FE2DDC">
      <w:pPr>
        <w:spacing w:line="446" w:lineRule="auto"/>
        <w:ind w:left="360" w:right="1598" w:hanging="360"/>
      </w:pPr>
      <w:r>
        <w:rPr>
          <w:rFonts w:ascii="Times New Roman" w:eastAsia="Times New Roman" w:hAnsi="Times New Roman" w:cs="Times New Roman"/>
          <w:b/>
        </w:rPr>
        <w:t>Why it matters:</w:t>
      </w:r>
      <w: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Insufficient RAM causes frequent disk swapping, making the system slow.  </w:t>
      </w:r>
    </w:p>
    <w:p w14:paraId="40EB0205" w14:textId="77777777" w:rsidR="00FE2DDC" w:rsidRDefault="00FE2DDC" w:rsidP="00FE2DDC">
      <w:pPr>
        <w:numPr>
          <w:ilvl w:val="1"/>
          <w:numId w:val="1"/>
        </w:numPr>
        <w:spacing w:after="328" w:line="248" w:lineRule="auto"/>
        <w:ind w:right="44" w:hanging="360"/>
      </w:pPr>
      <w:r>
        <w:t xml:space="preserve">Adequate RAM allows developers to keep multiple applications open while attending video meetings without lag.  </w:t>
      </w:r>
    </w:p>
    <w:p w14:paraId="12B95F59" w14:textId="4683DA9B" w:rsidR="00FE2DDC" w:rsidRDefault="00FE2DDC" w:rsidP="00FE2DDC">
      <w:pPr>
        <w:spacing w:after="192"/>
        <w:jc w:val="right"/>
      </w:pPr>
      <w:r>
        <w:t xml:space="preserve"> </w:t>
      </w:r>
    </w:p>
    <w:p w14:paraId="6C8B9187" w14:textId="77777777" w:rsidR="00FE2DDC" w:rsidRDefault="00FE2DDC" w:rsidP="00FE2DDC">
      <w:pPr>
        <w:numPr>
          <w:ilvl w:val="0"/>
          <w:numId w:val="1"/>
        </w:numPr>
        <w:spacing w:after="265" w:line="248" w:lineRule="auto"/>
        <w:ind w:hanging="281"/>
      </w:pPr>
      <w:r>
        <w:rPr>
          <w:rFonts w:ascii="Times New Roman" w:eastAsia="Times New Roman" w:hAnsi="Times New Roman" w:cs="Times New Roman"/>
          <w:b/>
        </w:rPr>
        <w:t xml:space="preserve">Storage Selection </w:t>
      </w:r>
    </w:p>
    <w:p w14:paraId="415ACAB9" w14:textId="77777777" w:rsidR="00FE2DDC" w:rsidRDefault="00FE2DDC" w:rsidP="00FE2DDC">
      <w:pPr>
        <w:spacing w:after="264"/>
        <w:ind w:right="44"/>
      </w:pPr>
      <w:r>
        <w:t xml:space="preserve">Storage affects boot time, application loading, and file access speed. </w:t>
      </w:r>
    </w:p>
    <w:p w14:paraId="531FFD96" w14:textId="77777777" w:rsidR="00FE2DDC" w:rsidRDefault="00FE2DDC" w:rsidP="00FE2DDC">
      <w:pPr>
        <w:spacing w:after="265"/>
        <w:ind w:left="-5"/>
      </w:pPr>
      <w:r>
        <w:rPr>
          <w:rFonts w:ascii="Times New Roman" w:eastAsia="Times New Roman" w:hAnsi="Times New Roman" w:cs="Times New Roman"/>
          <w:b/>
        </w:rPr>
        <w:t>Selection Criteria:</w:t>
      </w:r>
      <w:r>
        <w:t xml:space="preserve"> </w:t>
      </w:r>
    </w:p>
    <w:p w14:paraId="0D50504B" w14:textId="77777777" w:rsidR="00FE2DDC" w:rsidRDefault="00FE2DDC" w:rsidP="00FE2DDC">
      <w:pPr>
        <w:numPr>
          <w:ilvl w:val="1"/>
          <w:numId w:val="1"/>
        </w:numPr>
        <w:spacing w:after="13" w:line="248" w:lineRule="auto"/>
        <w:ind w:right="44" w:hanging="360"/>
      </w:pPr>
      <w:r>
        <w:t xml:space="preserve">Use an </w:t>
      </w:r>
      <w:proofErr w:type="spellStart"/>
      <w:r>
        <w:rPr>
          <w:rFonts w:ascii="Times New Roman" w:eastAsia="Times New Roman" w:hAnsi="Times New Roman" w:cs="Times New Roman"/>
          <w:b/>
        </w:rPr>
        <w:t>NVMe</w:t>
      </w:r>
      <w:proofErr w:type="spellEnd"/>
      <w:r>
        <w:rPr>
          <w:rFonts w:ascii="Times New Roman" w:eastAsia="Times New Roman" w:hAnsi="Times New Roman" w:cs="Times New Roman"/>
          <w:b/>
        </w:rPr>
        <w:t xml:space="preserve"> SSD</w:t>
      </w:r>
      <w:r>
        <w:t xml:space="preserve"> instead of a traditional HDD.  </w:t>
      </w:r>
    </w:p>
    <w:p w14:paraId="5D24F6D4" w14:textId="77777777" w:rsidR="00FE2DDC" w:rsidRDefault="00FE2DDC" w:rsidP="00FE2DDC">
      <w:pPr>
        <w:numPr>
          <w:ilvl w:val="1"/>
          <w:numId w:val="1"/>
        </w:numPr>
        <w:spacing w:after="13" w:line="248" w:lineRule="auto"/>
        <w:ind w:right="44" w:hanging="360"/>
      </w:pPr>
      <w:r>
        <w:t xml:space="preserve">Minimum </w:t>
      </w:r>
      <w:r>
        <w:rPr>
          <w:rFonts w:ascii="Times New Roman" w:eastAsia="Times New Roman" w:hAnsi="Times New Roman" w:cs="Times New Roman"/>
          <w:b/>
        </w:rPr>
        <w:t>512 GB SSD</w:t>
      </w:r>
      <w:r>
        <w:t xml:space="preserve"> for operating system, development tools, and projects.  </w:t>
      </w:r>
    </w:p>
    <w:p w14:paraId="6E1E1BF3" w14:textId="77777777" w:rsidR="00FE2DDC" w:rsidRDefault="00FE2DDC" w:rsidP="00FE2DDC">
      <w:pPr>
        <w:numPr>
          <w:ilvl w:val="1"/>
          <w:numId w:val="1"/>
        </w:numPr>
        <w:spacing w:after="13" w:line="248" w:lineRule="auto"/>
        <w:ind w:right="44" w:hanging="360"/>
      </w:pPr>
      <w:r>
        <w:rPr>
          <w:rFonts w:ascii="Times New Roman" w:eastAsia="Times New Roman" w:hAnsi="Times New Roman" w:cs="Times New Roman"/>
          <w:b/>
        </w:rPr>
        <w:t>1 TB SSD</w:t>
      </w:r>
      <w:r>
        <w:t xml:space="preserve"> is recommended for larger code repositories, virtual machines, and multimedia files.  </w:t>
      </w:r>
    </w:p>
    <w:p w14:paraId="14231990" w14:textId="77777777" w:rsidR="00FE2DDC" w:rsidRDefault="00FE2DDC" w:rsidP="00FE2DDC">
      <w:pPr>
        <w:numPr>
          <w:ilvl w:val="1"/>
          <w:numId w:val="1"/>
        </w:numPr>
        <w:spacing w:after="268" w:line="248" w:lineRule="auto"/>
        <w:ind w:right="44" w:hanging="360"/>
      </w:pPr>
      <w:r>
        <w:t xml:space="preserve">Ensure the motherboard has the required </w:t>
      </w:r>
      <w:r>
        <w:rPr>
          <w:rFonts w:ascii="Times New Roman" w:eastAsia="Times New Roman" w:hAnsi="Times New Roman" w:cs="Times New Roman"/>
          <w:b/>
        </w:rPr>
        <w:t xml:space="preserve">M.2 </w:t>
      </w:r>
      <w:proofErr w:type="spellStart"/>
      <w:r>
        <w:rPr>
          <w:rFonts w:ascii="Times New Roman" w:eastAsia="Times New Roman" w:hAnsi="Times New Roman" w:cs="Times New Roman"/>
          <w:b/>
        </w:rPr>
        <w:t>NVMe</w:t>
      </w:r>
      <w:proofErr w:type="spellEnd"/>
      <w:r>
        <w:rPr>
          <w:rFonts w:ascii="Times New Roman" w:eastAsia="Times New Roman" w:hAnsi="Times New Roman" w:cs="Times New Roman"/>
          <w:b/>
        </w:rPr>
        <w:t xml:space="preserve"> slot</w:t>
      </w:r>
      <w:r>
        <w:t xml:space="preserve"> and supports the SSD generation (PCIe Gen3 or Gen4).  </w:t>
      </w:r>
    </w:p>
    <w:p w14:paraId="21986C86" w14:textId="77777777" w:rsidR="00FE2DDC" w:rsidRDefault="00FE2DDC" w:rsidP="00FE2DDC">
      <w:pPr>
        <w:spacing w:after="265"/>
        <w:ind w:left="-5"/>
      </w:pPr>
      <w:r>
        <w:rPr>
          <w:rFonts w:ascii="Times New Roman" w:eastAsia="Times New Roman" w:hAnsi="Times New Roman" w:cs="Times New Roman"/>
          <w:b/>
        </w:rPr>
        <w:t>Why it matters:</w:t>
      </w:r>
      <w:r>
        <w:t xml:space="preserve"> </w:t>
      </w:r>
    </w:p>
    <w:p w14:paraId="6F8827E5" w14:textId="77777777" w:rsidR="00FE2DDC" w:rsidRDefault="00FE2DDC" w:rsidP="00FE2DDC">
      <w:pPr>
        <w:numPr>
          <w:ilvl w:val="1"/>
          <w:numId w:val="1"/>
        </w:numPr>
        <w:spacing w:after="13" w:line="248" w:lineRule="auto"/>
        <w:ind w:right="44" w:hanging="360"/>
      </w:pPr>
      <w:r>
        <w:t xml:space="preserve">SSDs provide much faster boot and application loading times than HDDs.  </w:t>
      </w:r>
    </w:p>
    <w:p w14:paraId="556F6684" w14:textId="77777777" w:rsidR="00FE2DDC" w:rsidRDefault="00FE2DDC" w:rsidP="00FE2DDC">
      <w:pPr>
        <w:numPr>
          <w:ilvl w:val="1"/>
          <w:numId w:val="1"/>
        </w:numPr>
        <w:spacing w:after="13" w:line="248" w:lineRule="auto"/>
        <w:ind w:right="44" w:hanging="360"/>
      </w:pPr>
      <w:r>
        <w:t xml:space="preserve">Faster storage improves compilation speed, file transfers, and overall responsiveness.  </w:t>
      </w:r>
    </w:p>
    <w:p w14:paraId="2DBCA634" w14:textId="77777777" w:rsidR="00FE2DDC" w:rsidRDefault="00FE2DDC" w:rsidP="00FE2DDC">
      <w:pPr>
        <w:numPr>
          <w:ilvl w:val="1"/>
          <w:numId w:val="1"/>
        </w:numPr>
        <w:spacing w:after="324" w:line="248" w:lineRule="auto"/>
        <w:ind w:right="44" w:hanging="360"/>
      </w:pPr>
      <w:r>
        <w:t xml:space="preserve">Prevents delays when opening large projects or switching between applications.  </w:t>
      </w:r>
    </w:p>
    <w:p w14:paraId="3940E0F9" w14:textId="1602CC61" w:rsidR="00FE2DDC" w:rsidRDefault="00FE2DDC" w:rsidP="00FE2DDC">
      <w:pPr>
        <w:spacing w:after="304"/>
        <w:jc w:val="right"/>
      </w:pPr>
      <w:r>
        <w:t xml:space="preserve"> </w:t>
      </w:r>
    </w:p>
    <w:p w14:paraId="09038042" w14:textId="77777777" w:rsidR="00FE2DDC" w:rsidRDefault="00FE2DDC" w:rsidP="00FE2DDC">
      <w:pPr>
        <w:pStyle w:val="Heading1"/>
      </w:pPr>
      <w:r>
        <w:t xml:space="preserve">Ensuring Hardware Compatibility </w:t>
      </w:r>
    </w:p>
    <w:p w14:paraId="665C289C" w14:textId="77777777" w:rsidR="00FE2DDC" w:rsidRDefault="00FE2DDC" w:rsidP="00FE2DDC">
      <w:pPr>
        <w:spacing w:after="266"/>
        <w:ind w:right="44"/>
      </w:pPr>
      <w:r>
        <w:t xml:space="preserve">To ensure all components work together: </w:t>
      </w:r>
    </w:p>
    <w:p w14:paraId="788ED132" w14:textId="77777777" w:rsidR="00FE2DDC" w:rsidRDefault="00FE2DDC" w:rsidP="00FE2DDC">
      <w:pPr>
        <w:numPr>
          <w:ilvl w:val="0"/>
          <w:numId w:val="2"/>
        </w:numPr>
        <w:spacing w:after="13" w:line="248" w:lineRule="auto"/>
        <w:ind w:right="44" w:hanging="360"/>
      </w:pPr>
      <w:r>
        <w:t xml:space="preserve">Verify </w:t>
      </w:r>
      <w:r>
        <w:rPr>
          <w:rFonts w:ascii="Times New Roman" w:eastAsia="Times New Roman" w:hAnsi="Times New Roman" w:cs="Times New Roman"/>
          <w:b/>
        </w:rPr>
        <w:t>CPU and motherboard socket compatibility</w:t>
      </w:r>
      <w:r>
        <w:t xml:space="preserve">.  </w:t>
      </w:r>
    </w:p>
    <w:p w14:paraId="19FC53EB" w14:textId="77777777" w:rsidR="00FE2DDC" w:rsidRDefault="00FE2DDC" w:rsidP="00FE2DDC">
      <w:pPr>
        <w:numPr>
          <w:ilvl w:val="0"/>
          <w:numId w:val="2"/>
        </w:numPr>
        <w:spacing w:after="13" w:line="248" w:lineRule="auto"/>
        <w:ind w:right="44" w:hanging="360"/>
      </w:pPr>
      <w:r>
        <w:t xml:space="preserve">Match </w:t>
      </w:r>
      <w:r>
        <w:rPr>
          <w:rFonts w:ascii="Times New Roman" w:eastAsia="Times New Roman" w:hAnsi="Times New Roman" w:cs="Times New Roman"/>
          <w:b/>
        </w:rPr>
        <w:t>RAM type (DDR4/DDR5)</w:t>
      </w:r>
      <w:r>
        <w:t xml:space="preserve"> with motherboard specifications.  </w:t>
      </w:r>
    </w:p>
    <w:p w14:paraId="002C0F74" w14:textId="77777777" w:rsidR="00FE2DDC" w:rsidRDefault="00FE2DDC" w:rsidP="00FE2DDC">
      <w:pPr>
        <w:numPr>
          <w:ilvl w:val="0"/>
          <w:numId w:val="2"/>
        </w:numPr>
        <w:spacing w:after="13" w:line="248" w:lineRule="auto"/>
        <w:ind w:right="44" w:hanging="360"/>
      </w:pPr>
      <w:r>
        <w:t xml:space="preserve">Confirm motherboard supports the chosen </w:t>
      </w:r>
      <w:r>
        <w:rPr>
          <w:rFonts w:ascii="Times New Roman" w:eastAsia="Times New Roman" w:hAnsi="Times New Roman" w:cs="Times New Roman"/>
          <w:b/>
        </w:rPr>
        <w:t xml:space="preserve">SSD interface (M.2 </w:t>
      </w:r>
      <w:proofErr w:type="spellStart"/>
      <w:r>
        <w:rPr>
          <w:rFonts w:ascii="Times New Roman" w:eastAsia="Times New Roman" w:hAnsi="Times New Roman" w:cs="Times New Roman"/>
          <w:b/>
        </w:rPr>
        <w:t>NVMe</w:t>
      </w:r>
      <w:proofErr w:type="spellEnd"/>
      <w:r>
        <w:rPr>
          <w:rFonts w:ascii="Times New Roman" w:eastAsia="Times New Roman" w:hAnsi="Times New Roman" w:cs="Times New Roman"/>
          <w:b/>
        </w:rPr>
        <w:t>)</w:t>
      </w:r>
      <w:r>
        <w:t xml:space="preserve">.  </w:t>
      </w:r>
    </w:p>
    <w:p w14:paraId="355987A5" w14:textId="77777777" w:rsidR="00FE2DDC" w:rsidRDefault="00FE2DDC" w:rsidP="00FE2DDC">
      <w:pPr>
        <w:numPr>
          <w:ilvl w:val="0"/>
          <w:numId w:val="2"/>
        </w:numPr>
        <w:spacing w:after="13" w:line="248" w:lineRule="auto"/>
        <w:ind w:right="44" w:hanging="360"/>
      </w:pPr>
      <w:r>
        <w:t xml:space="preserve">Use a </w:t>
      </w:r>
      <w:r>
        <w:rPr>
          <w:rFonts w:ascii="Times New Roman" w:eastAsia="Times New Roman" w:hAnsi="Times New Roman" w:cs="Times New Roman"/>
          <w:b/>
        </w:rPr>
        <w:t>power supply (PSU)</w:t>
      </w:r>
      <w:r>
        <w:t xml:space="preserve"> with sufficient wattage for all components.  </w:t>
      </w:r>
    </w:p>
    <w:p w14:paraId="46B588C1" w14:textId="77777777" w:rsidR="00FE2DDC" w:rsidRDefault="00FE2DDC" w:rsidP="00FE2DDC">
      <w:pPr>
        <w:numPr>
          <w:ilvl w:val="0"/>
          <w:numId w:val="2"/>
        </w:numPr>
        <w:spacing w:after="262" w:line="248" w:lineRule="auto"/>
        <w:ind w:right="44" w:hanging="360"/>
      </w:pPr>
      <w:r>
        <w:t xml:space="preserve">Check BIOS support for newer processors if required </w:t>
      </w:r>
    </w:p>
    <w:p w14:paraId="3D4C24BD" w14:textId="77777777" w:rsidR="00FE2DDC" w:rsidRDefault="00FE2DDC" w:rsidP="00FE2DDC">
      <w:pPr>
        <w:spacing w:after="0"/>
      </w:pPr>
      <w:r>
        <w:lastRenderedPageBreak/>
        <w:t xml:space="preserve"> </w:t>
      </w:r>
    </w:p>
    <w:p w14:paraId="2D2A2B39" w14:textId="77777777" w:rsidR="00FE2DDC" w:rsidRDefault="00FE2DDC" w:rsidP="00FE2DDC">
      <w:pPr>
        <w:pStyle w:val="Heading2"/>
      </w:pPr>
      <w:r>
        <w:t>Preventing Performance Bottlenecks</w:t>
      </w:r>
      <w:r>
        <w:rPr>
          <w:rFonts w:ascii="Calibri" w:eastAsia="Calibri" w:hAnsi="Calibri" w:cs="Calibri"/>
        </w:rPr>
        <w:t xml:space="preserve"> </w:t>
      </w:r>
    </w:p>
    <w:p w14:paraId="45C8E4E6" w14:textId="77777777" w:rsidR="00FE2DDC" w:rsidRDefault="00FE2DDC" w:rsidP="00FE2DDC">
      <w:pPr>
        <w:spacing w:after="187"/>
      </w:pPr>
      <w:r>
        <w:rPr>
          <w:rFonts w:ascii="Calibri" w:eastAsia="Calibri" w:hAnsi="Calibri" w:cs="Calibri"/>
        </w:rPr>
        <w:t xml:space="preserve">A balanced system avoids one component limiting the performance of others. </w:t>
      </w:r>
    </w:p>
    <w:tbl>
      <w:tblPr>
        <w:tblStyle w:val="TableGrid"/>
        <w:tblW w:w="10342" w:type="dxa"/>
        <w:tblInd w:w="-664" w:type="dxa"/>
        <w:tblLook w:val="04A0" w:firstRow="1" w:lastRow="0" w:firstColumn="1" w:lastColumn="0" w:noHBand="0" w:noVBand="1"/>
      </w:tblPr>
      <w:tblGrid>
        <w:gridCol w:w="1417"/>
        <w:gridCol w:w="4150"/>
        <w:gridCol w:w="4775"/>
      </w:tblGrid>
      <w:tr w:rsidR="00FE2DDC" w14:paraId="02DD0C0C" w14:textId="77777777" w:rsidTr="00FE2DDC">
        <w:trPr>
          <w:trHeight w:val="402"/>
        </w:trPr>
        <w:tc>
          <w:tcPr>
            <w:tcW w:w="1417" w:type="dxa"/>
          </w:tcPr>
          <w:p w14:paraId="14B906DB" w14:textId="77777777" w:rsidR="00FE2DDC" w:rsidRDefault="00FE2DDC" w:rsidP="004C079A">
            <w:pPr>
              <w:spacing w:line="259" w:lineRule="auto"/>
              <w:jc w:val="both"/>
            </w:pPr>
            <w:r>
              <w:rPr>
                <w:rFonts w:ascii="Times New Roman" w:eastAsia="Times New Roman" w:hAnsi="Times New Roman" w:cs="Times New Roman"/>
                <w:b/>
              </w:rPr>
              <w:t xml:space="preserve">Component </w:t>
            </w:r>
          </w:p>
        </w:tc>
        <w:tc>
          <w:tcPr>
            <w:tcW w:w="4150" w:type="dxa"/>
          </w:tcPr>
          <w:p w14:paraId="1948C0AD" w14:textId="77777777" w:rsidR="00FE2DDC" w:rsidRDefault="00FE2DDC" w:rsidP="004C079A">
            <w:pPr>
              <w:spacing w:line="259" w:lineRule="auto"/>
              <w:ind w:right="40"/>
              <w:jc w:val="center"/>
            </w:pPr>
            <w:r>
              <w:rPr>
                <w:rFonts w:ascii="Times New Roman" w:eastAsia="Times New Roman" w:hAnsi="Times New Roman" w:cs="Times New Roman"/>
                <w:b/>
              </w:rPr>
              <w:t xml:space="preserve">Recommended Specification </w:t>
            </w:r>
          </w:p>
        </w:tc>
        <w:tc>
          <w:tcPr>
            <w:tcW w:w="4775" w:type="dxa"/>
          </w:tcPr>
          <w:p w14:paraId="17145A68" w14:textId="77777777" w:rsidR="00FE2DDC" w:rsidRDefault="00FE2DDC" w:rsidP="004C079A">
            <w:pPr>
              <w:spacing w:line="259" w:lineRule="auto"/>
              <w:ind w:right="28"/>
              <w:jc w:val="center"/>
            </w:pPr>
            <w:r>
              <w:rPr>
                <w:rFonts w:ascii="Times New Roman" w:eastAsia="Times New Roman" w:hAnsi="Times New Roman" w:cs="Times New Roman"/>
                <w:b/>
              </w:rPr>
              <w:t xml:space="preserve">Benefit </w:t>
            </w:r>
          </w:p>
        </w:tc>
      </w:tr>
      <w:tr w:rsidR="00FE2DDC" w14:paraId="6943E89B" w14:textId="77777777" w:rsidTr="00FE2DDC">
        <w:trPr>
          <w:trHeight w:val="725"/>
        </w:trPr>
        <w:tc>
          <w:tcPr>
            <w:tcW w:w="1417" w:type="dxa"/>
          </w:tcPr>
          <w:p w14:paraId="7523C7AD" w14:textId="77777777" w:rsidR="00FE2DDC" w:rsidRDefault="00FE2DDC" w:rsidP="004C079A">
            <w:pPr>
              <w:spacing w:line="259" w:lineRule="auto"/>
            </w:pPr>
            <w:r>
              <w:t xml:space="preserve">CPU </w:t>
            </w:r>
          </w:p>
        </w:tc>
        <w:tc>
          <w:tcPr>
            <w:tcW w:w="4150" w:type="dxa"/>
          </w:tcPr>
          <w:p w14:paraId="78B03534" w14:textId="77777777" w:rsidR="00FE2DDC" w:rsidRDefault="00FE2DDC" w:rsidP="004C079A">
            <w:pPr>
              <w:spacing w:line="259" w:lineRule="auto"/>
              <w:ind w:left="2"/>
            </w:pPr>
            <w:r>
              <w:t xml:space="preserve">Intel Core i5/i7 or AMD </w:t>
            </w:r>
            <w:proofErr w:type="spellStart"/>
            <w:r>
              <w:t>Ryzen</w:t>
            </w:r>
            <w:proofErr w:type="spellEnd"/>
            <w:r>
              <w:t xml:space="preserve"> 5/7 (6–8 cores) </w:t>
            </w:r>
          </w:p>
        </w:tc>
        <w:tc>
          <w:tcPr>
            <w:tcW w:w="4775" w:type="dxa"/>
          </w:tcPr>
          <w:p w14:paraId="1AF5F851" w14:textId="77777777" w:rsidR="00FE2DDC" w:rsidRDefault="00FE2DDC" w:rsidP="004C079A">
            <w:pPr>
              <w:spacing w:line="259" w:lineRule="auto"/>
              <w:ind w:left="5"/>
            </w:pPr>
            <w:r>
              <w:t xml:space="preserve">Smooth multitasking and faster code compilation </w:t>
            </w:r>
          </w:p>
        </w:tc>
      </w:tr>
      <w:tr w:rsidR="00FE2DDC" w14:paraId="31857F2A" w14:textId="77777777" w:rsidTr="00FE2DDC">
        <w:trPr>
          <w:trHeight w:val="725"/>
        </w:trPr>
        <w:tc>
          <w:tcPr>
            <w:tcW w:w="1417" w:type="dxa"/>
          </w:tcPr>
          <w:p w14:paraId="6D3F7073" w14:textId="77777777" w:rsidR="00FE2DDC" w:rsidRDefault="00FE2DDC" w:rsidP="004C079A">
            <w:pPr>
              <w:spacing w:line="259" w:lineRule="auto"/>
            </w:pPr>
            <w:r>
              <w:t xml:space="preserve">RAM </w:t>
            </w:r>
          </w:p>
        </w:tc>
        <w:tc>
          <w:tcPr>
            <w:tcW w:w="4150" w:type="dxa"/>
          </w:tcPr>
          <w:p w14:paraId="35C9EC6E" w14:textId="77777777" w:rsidR="00FE2DDC" w:rsidRDefault="00FE2DDC" w:rsidP="004C079A">
            <w:pPr>
              <w:spacing w:line="259" w:lineRule="auto"/>
              <w:ind w:left="2"/>
            </w:pPr>
            <w:r>
              <w:t xml:space="preserve">16 GB minimum, 32 GB recommended </w:t>
            </w:r>
          </w:p>
        </w:tc>
        <w:tc>
          <w:tcPr>
            <w:tcW w:w="4775" w:type="dxa"/>
          </w:tcPr>
          <w:p w14:paraId="1E800D28" w14:textId="77777777" w:rsidR="00FE2DDC" w:rsidRDefault="00FE2DDC" w:rsidP="004C079A">
            <w:pPr>
              <w:spacing w:line="259" w:lineRule="auto"/>
              <w:ind w:left="5"/>
            </w:pPr>
            <w:r>
              <w:t xml:space="preserve">Handles multiple applications without slowdown </w:t>
            </w:r>
          </w:p>
        </w:tc>
      </w:tr>
      <w:tr w:rsidR="00FE2DDC" w14:paraId="4490C7AA" w14:textId="77777777" w:rsidTr="00FE2DDC">
        <w:trPr>
          <w:trHeight w:val="724"/>
        </w:trPr>
        <w:tc>
          <w:tcPr>
            <w:tcW w:w="1417" w:type="dxa"/>
          </w:tcPr>
          <w:p w14:paraId="696C3A9C" w14:textId="77777777" w:rsidR="00FE2DDC" w:rsidRDefault="00FE2DDC" w:rsidP="004C079A">
            <w:pPr>
              <w:spacing w:line="259" w:lineRule="auto"/>
            </w:pPr>
            <w:r>
              <w:t xml:space="preserve">Storage </w:t>
            </w:r>
          </w:p>
        </w:tc>
        <w:tc>
          <w:tcPr>
            <w:tcW w:w="4150" w:type="dxa"/>
          </w:tcPr>
          <w:p w14:paraId="78115008" w14:textId="77777777" w:rsidR="00FE2DDC" w:rsidRDefault="00FE2DDC" w:rsidP="004C079A">
            <w:pPr>
              <w:spacing w:line="259" w:lineRule="auto"/>
              <w:ind w:left="2"/>
            </w:pPr>
            <w:r>
              <w:t xml:space="preserve">512 GB–1 TB </w:t>
            </w:r>
            <w:proofErr w:type="spellStart"/>
            <w:r>
              <w:t>NVMe</w:t>
            </w:r>
            <w:proofErr w:type="spellEnd"/>
            <w:r>
              <w:t xml:space="preserve"> SSD </w:t>
            </w:r>
          </w:p>
        </w:tc>
        <w:tc>
          <w:tcPr>
            <w:tcW w:w="4775" w:type="dxa"/>
          </w:tcPr>
          <w:p w14:paraId="4B38292F" w14:textId="77777777" w:rsidR="00FE2DDC" w:rsidRDefault="00FE2DDC" w:rsidP="004C079A">
            <w:pPr>
              <w:spacing w:line="259" w:lineRule="auto"/>
              <w:ind w:left="5"/>
            </w:pPr>
            <w:r>
              <w:t xml:space="preserve">Fast boot, quick application loading, and rapid file access </w:t>
            </w:r>
          </w:p>
        </w:tc>
      </w:tr>
    </w:tbl>
    <w:p w14:paraId="732AF074" w14:textId="77777777" w:rsidR="00FE2DDC" w:rsidRDefault="00FE2DDC" w:rsidP="00FE2DDC">
      <w:pPr>
        <w:rPr>
          <w:sz w:val="24"/>
          <w:szCs w:val="24"/>
          <w:lang w:val="en-US"/>
        </w:rPr>
      </w:pPr>
    </w:p>
    <w:p w14:paraId="6D215C3A" w14:textId="77777777" w:rsidR="00FE2DDC" w:rsidRDefault="00FE2DDC" w:rsidP="00FE2DDC">
      <w:pPr>
        <w:rPr>
          <w:sz w:val="24"/>
          <w:szCs w:val="24"/>
          <w:lang w:val="en-US"/>
        </w:rPr>
      </w:pPr>
    </w:p>
    <w:p w14:paraId="1A7664FB" w14:textId="77777777" w:rsidR="00FE2DDC" w:rsidRDefault="00FE2DDC" w:rsidP="00FE2DDC">
      <w:pPr>
        <w:rPr>
          <w:sz w:val="24"/>
          <w:szCs w:val="24"/>
          <w:lang w:val="en-US"/>
        </w:rPr>
      </w:pPr>
    </w:p>
    <w:p w14:paraId="678EFBCB" w14:textId="05366F59" w:rsidR="00FE2DDC" w:rsidRPr="00FE2DDC" w:rsidRDefault="00FE2DDC" w:rsidP="00FE2DDC">
      <w:pPr>
        <w:pStyle w:val="ListParagraph"/>
        <w:numPr>
          <w:ilvl w:val="0"/>
          <w:numId w:val="3"/>
        </w:numPr>
        <w:rPr>
          <w:sz w:val="24"/>
          <w:szCs w:val="24"/>
        </w:rPr>
      </w:pPr>
      <w:r w:rsidRPr="00FE2DDC">
        <w:rPr>
          <w:b/>
          <w:sz w:val="24"/>
          <w:szCs w:val="24"/>
        </w:rPr>
        <w:t xml:space="preserve">Explain how system resource allocation and hardware bottlenecks contribute to performance degradation after the deployment of resource-intensive background applications like antivirus software. </w:t>
      </w:r>
    </w:p>
    <w:p w14:paraId="735E9C25" w14:textId="77777777" w:rsidR="00FE2DDC" w:rsidRPr="00FE2DDC" w:rsidRDefault="00FE2DDC" w:rsidP="00FE2DDC">
      <w:pPr>
        <w:rPr>
          <w:sz w:val="24"/>
          <w:szCs w:val="24"/>
        </w:rPr>
      </w:pPr>
      <w:r w:rsidRPr="00FE2DDC">
        <w:rPr>
          <w:b/>
          <w:sz w:val="24"/>
          <w:szCs w:val="24"/>
        </w:rPr>
        <w:t xml:space="preserve"> </w:t>
      </w:r>
    </w:p>
    <w:p w14:paraId="0F992BE2" w14:textId="77777777" w:rsidR="00FE2DDC" w:rsidRPr="00FE2DDC" w:rsidRDefault="00FE2DDC" w:rsidP="00FE2DDC">
      <w:pPr>
        <w:rPr>
          <w:sz w:val="24"/>
          <w:szCs w:val="24"/>
        </w:rPr>
      </w:pPr>
      <w:r w:rsidRPr="00FE2DDC">
        <w:rPr>
          <w:sz w:val="24"/>
          <w:szCs w:val="24"/>
        </w:rPr>
        <w:t xml:space="preserve">When </w:t>
      </w:r>
      <w:r w:rsidRPr="00FE2DDC">
        <w:rPr>
          <w:b/>
          <w:sz w:val="24"/>
          <w:szCs w:val="24"/>
        </w:rPr>
        <w:t>resource-intensive background applications</w:t>
      </w:r>
      <w:r w:rsidRPr="00FE2DDC">
        <w:rPr>
          <w:sz w:val="24"/>
          <w:szCs w:val="24"/>
        </w:rPr>
        <w:t xml:space="preserve">, such as antivirus software, are deployed, they continuously consume system resources. If these resources are not allocated efficiently or the hardware is insufficient, the overall system performance degrades. </w:t>
      </w:r>
    </w:p>
    <w:p w14:paraId="02353B12" w14:textId="77777777" w:rsidR="00FE2DDC" w:rsidRPr="00FE2DDC" w:rsidRDefault="00FE2DDC" w:rsidP="00FE2DDC">
      <w:pPr>
        <w:rPr>
          <w:b/>
          <w:sz w:val="24"/>
          <w:szCs w:val="24"/>
        </w:rPr>
      </w:pPr>
      <w:r w:rsidRPr="00FE2DDC">
        <w:rPr>
          <w:b/>
          <w:sz w:val="24"/>
          <w:szCs w:val="24"/>
        </w:rPr>
        <w:t xml:space="preserve">System Resource Allocation </w:t>
      </w:r>
    </w:p>
    <w:p w14:paraId="4F27DD55" w14:textId="77777777" w:rsidR="00FE2DDC" w:rsidRPr="00FE2DDC" w:rsidRDefault="00FE2DDC" w:rsidP="00FE2DDC">
      <w:pPr>
        <w:rPr>
          <w:sz w:val="24"/>
          <w:szCs w:val="24"/>
        </w:rPr>
      </w:pPr>
      <w:r w:rsidRPr="00FE2DDC">
        <w:rPr>
          <w:sz w:val="24"/>
          <w:szCs w:val="24"/>
        </w:rPr>
        <w:t xml:space="preserve">System resource allocation refers to how the operating system distributes </w:t>
      </w:r>
      <w:r w:rsidRPr="00FE2DDC">
        <w:rPr>
          <w:b/>
          <w:sz w:val="24"/>
          <w:szCs w:val="24"/>
        </w:rPr>
        <w:t>CPU time, memory (RAM), storage access, and network bandwidth</w:t>
      </w:r>
      <w:r w:rsidRPr="00FE2DDC">
        <w:rPr>
          <w:sz w:val="24"/>
          <w:szCs w:val="24"/>
        </w:rPr>
        <w:t xml:space="preserve"> among running applications. </w:t>
      </w:r>
      <w:r w:rsidRPr="00FE2DDC">
        <w:rPr>
          <w:b/>
          <w:sz w:val="24"/>
          <w:szCs w:val="24"/>
        </w:rPr>
        <w:t xml:space="preserve">CPU Allocation </w:t>
      </w:r>
    </w:p>
    <w:p w14:paraId="4762DDC6" w14:textId="77777777" w:rsidR="00FE2DDC" w:rsidRPr="00FE2DDC" w:rsidRDefault="00FE2DDC" w:rsidP="00FE2DDC">
      <w:pPr>
        <w:numPr>
          <w:ilvl w:val="0"/>
          <w:numId w:val="5"/>
        </w:numPr>
        <w:rPr>
          <w:sz w:val="24"/>
          <w:szCs w:val="24"/>
        </w:rPr>
      </w:pPr>
      <w:r w:rsidRPr="00FE2DDC">
        <w:rPr>
          <w:sz w:val="24"/>
          <w:szCs w:val="24"/>
        </w:rPr>
        <w:t xml:space="preserve">Antivirus software continuously scans files and monitors system activity.  </w:t>
      </w:r>
    </w:p>
    <w:p w14:paraId="36E2C1E2" w14:textId="77777777" w:rsidR="00FE2DDC" w:rsidRPr="00FE2DDC" w:rsidRDefault="00FE2DDC" w:rsidP="00FE2DDC">
      <w:pPr>
        <w:numPr>
          <w:ilvl w:val="0"/>
          <w:numId w:val="5"/>
        </w:numPr>
        <w:rPr>
          <w:sz w:val="24"/>
          <w:szCs w:val="24"/>
        </w:rPr>
      </w:pPr>
      <w:r w:rsidRPr="00FE2DDC">
        <w:rPr>
          <w:sz w:val="24"/>
          <w:szCs w:val="24"/>
        </w:rPr>
        <w:t xml:space="preserve">This consumes CPU cycles that could otherwise be used by user applications.  </w:t>
      </w:r>
    </w:p>
    <w:p w14:paraId="3434C37C" w14:textId="77777777" w:rsidR="00FE2DDC" w:rsidRPr="00FE2DDC" w:rsidRDefault="00FE2DDC" w:rsidP="00FE2DDC">
      <w:pPr>
        <w:numPr>
          <w:ilvl w:val="0"/>
          <w:numId w:val="5"/>
        </w:numPr>
        <w:rPr>
          <w:sz w:val="24"/>
          <w:szCs w:val="24"/>
        </w:rPr>
      </w:pPr>
      <w:r w:rsidRPr="00FE2DDC">
        <w:rPr>
          <w:sz w:val="24"/>
          <w:szCs w:val="24"/>
        </w:rPr>
        <w:t xml:space="preserve">As a result, applications may respond more slowly, especially during full system scans.  </w:t>
      </w:r>
    </w:p>
    <w:p w14:paraId="673C315A" w14:textId="77777777" w:rsidR="00FE2DDC" w:rsidRPr="00FE2DDC" w:rsidRDefault="00FE2DDC" w:rsidP="00FE2DDC">
      <w:pPr>
        <w:rPr>
          <w:sz w:val="24"/>
          <w:szCs w:val="24"/>
        </w:rPr>
      </w:pPr>
      <w:r w:rsidRPr="00FE2DDC">
        <w:rPr>
          <w:b/>
          <w:sz w:val="24"/>
          <w:szCs w:val="24"/>
        </w:rPr>
        <w:t>Example:</w:t>
      </w:r>
      <w:r w:rsidRPr="00FE2DDC">
        <w:rPr>
          <w:sz w:val="24"/>
          <w:szCs w:val="24"/>
        </w:rPr>
        <w:t xml:space="preserve"> While compiling code, an antivirus scan may increase CPU usage to 80–90%, causing longer compilation times. </w:t>
      </w:r>
    </w:p>
    <w:p w14:paraId="0B3E4A93" w14:textId="77777777" w:rsidR="00FE2DDC" w:rsidRPr="00FE2DDC" w:rsidRDefault="00FE2DDC" w:rsidP="00FE2DDC">
      <w:pPr>
        <w:rPr>
          <w:b/>
          <w:sz w:val="24"/>
          <w:szCs w:val="24"/>
        </w:rPr>
      </w:pPr>
      <w:r w:rsidRPr="00FE2DDC">
        <w:rPr>
          <w:b/>
          <w:sz w:val="24"/>
          <w:szCs w:val="24"/>
        </w:rPr>
        <w:t xml:space="preserve">Memory (RAM) Allocation </w:t>
      </w:r>
    </w:p>
    <w:p w14:paraId="6FBFAD0F" w14:textId="77777777" w:rsidR="00FE2DDC" w:rsidRPr="00FE2DDC" w:rsidRDefault="00FE2DDC" w:rsidP="00FE2DDC">
      <w:pPr>
        <w:numPr>
          <w:ilvl w:val="0"/>
          <w:numId w:val="6"/>
        </w:numPr>
        <w:rPr>
          <w:sz w:val="24"/>
          <w:szCs w:val="24"/>
        </w:rPr>
      </w:pPr>
      <w:r w:rsidRPr="00FE2DDC">
        <w:rPr>
          <w:sz w:val="24"/>
          <w:szCs w:val="24"/>
        </w:rPr>
        <w:t xml:space="preserve">Antivirus programs load services and virus definition databases into RAM.  </w:t>
      </w:r>
    </w:p>
    <w:p w14:paraId="275F197A" w14:textId="77777777" w:rsidR="00FE2DDC" w:rsidRPr="00FE2DDC" w:rsidRDefault="00FE2DDC" w:rsidP="00FE2DDC">
      <w:pPr>
        <w:numPr>
          <w:ilvl w:val="0"/>
          <w:numId w:val="6"/>
        </w:numPr>
        <w:rPr>
          <w:sz w:val="24"/>
          <w:szCs w:val="24"/>
        </w:rPr>
      </w:pPr>
      <w:r w:rsidRPr="00FE2DDC">
        <w:rPr>
          <w:sz w:val="24"/>
          <w:szCs w:val="24"/>
        </w:rPr>
        <w:lastRenderedPageBreak/>
        <w:t xml:space="preserve">If RAM becomes insufficient, the operating system starts using virtual memory (paging), which is much slower than physical RAM.  </w:t>
      </w:r>
    </w:p>
    <w:p w14:paraId="06612F12" w14:textId="77777777" w:rsidR="00FE2DDC" w:rsidRPr="00FE2DDC" w:rsidRDefault="00FE2DDC" w:rsidP="00FE2DDC">
      <w:pPr>
        <w:numPr>
          <w:ilvl w:val="0"/>
          <w:numId w:val="6"/>
        </w:numPr>
        <w:rPr>
          <w:sz w:val="24"/>
          <w:szCs w:val="24"/>
        </w:rPr>
      </w:pPr>
      <w:r w:rsidRPr="00FE2DDC">
        <w:rPr>
          <w:sz w:val="24"/>
          <w:szCs w:val="24"/>
        </w:rPr>
        <w:t xml:space="preserve">This increases application loading times and reduces responsiveness.  </w:t>
      </w:r>
    </w:p>
    <w:p w14:paraId="59577F88" w14:textId="77777777" w:rsidR="00FE2DDC" w:rsidRPr="00FE2DDC" w:rsidRDefault="00FE2DDC" w:rsidP="00FE2DDC">
      <w:pPr>
        <w:rPr>
          <w:b/>
          <w:sz w:val="24"/>
          <w:szCs w:val="24"/>
        </w:rPr>
      </w:pPr>
      <w:r w:rsidRPr="00FE2DDC">
        <w:rPr>
          <w:b/>
          <w:sz w:val="24"/>
          <w:szCs w:val="24"/>
        </w:rPr>
        <w:t xml:space="preserve">Disk (Storage) Allocation </w:t>
      </w:r>
    </w:p>
    <w:p w14:paraId="0CC474E1" w14:textId="77777777" w:rsidR="00FE2DDC" w:rsidRPr="00FE2DDC" w:rsidRDefault="00FE2DDC" w:rsidP="00FE2DDC">
      <w:pPr>
        <w:numPr>
          <w:ilvl w:val="0"/>
          <w:numId w:val="7"/>
        </w:numPr>
        <w:rPr>
          <w:sz w:val="24"/>
          <w:szCs w:val="24"/>
        </w:rPr>
      </w:pPr>
      <w:r w:rsidRPr="00FE2DDC">
        <w:rPr>
          <w:sz w:val="24"/>
          <w:szCs w:val="24"/>
        </w:rPr>
        <w:t xml:space="preserve">Antivirus software frequently reads and scans files stored on the disk.  </w:t>
      </w:r>
    </w:p>
    <w:p w14:paraId="67C48180" w14:textId="77777777" w:rsidR="00FE2DDC" w:rsidRPr="00FE2DDC" w:rsidRDefault="00FE2DDC" w:rsidP="00FE2DDC">
      <w:pPr>
        <w:numPr>
          <w:ilvl w:val="0"/>
          <w:numId w:val="7"/>
        </w:numPr>
        <w:rPr>
          <w:sz w:val="24"/>
          <w:szCs w:val="24"/>
        </w:rPr>
      </w:pPr>
      <w:r w:rsidRPr="00FE2DDC">
        <w:rPr>
          <w:sz w:val="24"/>
          <w:szCs w:val="24"/>
        </w:rPr>
        <w:t xml:space="preserve">Simultaneous access by the antivirus and user applications creates disk contention.  </w:t>
      </w:r>
    </w:p>
    <w:p w14:paraId="78A8FA51" w14:textId="77777777" w:rsidR="00FE2DDC" w:rsidRPr="00FE2DDC" w:rsidRDefault="00FE2DDC" w:rsidP="00FE2DDC">
      <w:pPr>
        <w:numPr>
          <w:ilvl w:val="0"/>
          <w:numId w:val="7"/>
        </w:numPr>
        <w:rPr>
          <w:sz w:val="24"/>
          <w:szCs w:val="24"/>
        </w:rPr>
      </w:pPr>
      <w:r w:rsidRPr="00FE2DDC">
        <w:rPr>
          <w:sz w:val="24"/>
          <w:szCs w:val="24"/>
        </w:rPr>
        <w:t xml:space="preserve">On HDDs, this significantly slows file access; on SSDs, the impact is smaller but still noticeable.  </w:t>
      </w:r>
    </w:p>
    <w:p w14:paraId="0597E812" w14:textId="77777777" w:rsidR="00FE2DDC" w:rsidRPr="00FE2DDC" w:rsidRDefault="00FE2DDC" w:rsidP="00FE2DDC">
      <w:pPr>
        <w:rPr>
          <w:sz w:val="24"/>
          <w:szCs w:val="24"/>
        </w:rPr>
      </w:pPr>
      <w:r w:rsidRPr="00FE2DDC">
        <w:rPr>
          <w:b/>
          <w:sz w:val="24"/>
          <w:szCs w:val="24"/>
        </w:rPr>
        <w:t xml:space="preserve">Network Resource Allocation </w:t>
      </w:r>
      <w:r w:rsidRPr="00FE2DDC">
        <w:rPr>
          <w:sz w:val="24"/>
          <w:szCs w:val="24"/>
        </w:rPr>
        <w:t xml:space="preserve">• </w:t>
      </w:r>
      <w:r w:rsidRPr="00FE2DDC">
        <w:rPr>
          <w:sz w:val="24"/>
          <w:szCs w:val="24"/>
        </w:rPr>
        <w:tab/>
        <w:t xml:space="preserve">Antivirus applications may download virus definition updates or upload security logs.  </w:t>
      </w:r>
    </w:p>
    <w:p w14:paraId="2FAEAAB8" w14:textId="77777777" w:rsidR="00FE2DDC" w:rsidRPr="00FE2DDC" w:rsidRDefault="00FE2DDC" w:rsidP="00FE2DDC">
      <w:pPr>
        <w:numPr>
          <w:ilvl w:val="0"/>
          <w:numId w:val="7"/>
        </w:numPr>
        <w:rPr>
          <w:sz w:val="24"/>
          <w:szCs w:val="24"/>
        </w:rPr>
      </w:pPr>
      <w:r w:rsidRPr="00FE2DDC">
        <w:rPr>
          <w:sz w:val="24"/>
          <w:szCs w:val="24"/>
        </w:rPr>
        <w:t xml:space="preserve">This consumes network bandwidth, reducing available bandwidth for video conferencing or cloud-based applications.  </w:t>
      </w:r>
    </w:p>
    <w:p w14:paraId="5AD826D0" w14:textId="77777777" w:rsidR="00FE2DDC" w:rsidRPr="00FE2DDC" w:rsidRDefault="00FE2DDC" w:rsidP="00FE2DDC">
      <w:pPr>
        <w:rPr>
          <w:b/>
          <w:sz w:val="24"/>
          <w:szCs w:val="24"/>
        </w:rPr>
      </w:pPr>
      <w:r w:rsidRPr="00FE2DDC">
        <w:rPr>
          <w:b/>
          <w:sz w:val="24"/>
          <w:szCs w:val="24"/>
        </w:rPr>
        <w:t xml:space="preserve">Hardware Bottlenecks </w:t>
      </w:r>
    </w:p>
    <w:p w14:paraId="3155EED4" w14:textId="77777777" w:rsidR="00FE2DDC" w:rsidRPr="00FE2DDC" w:rsidRDefault="00FE2DDC" w:rsidP="00FE2DDC">
      <w:pPr>
        <w:rPr>
          <w:sz w:val="24"/>
          <w:szCs w:val="24"/>
        </w:rPr>
      </w:pPr>
      <w:r w:rsidRPr="00FE2DDC">
        <w:rPr>
          <w:sz w:val="24"/>
          <w:szCs w:val="24"/>
        </w:rPr>
        <w:t xml:space="preserve">A hardware bottleneck occurs when one component cannot keep up with the workload, limiting overall system performance. </w:t>
      </w:r>
    </w:p>
    <w:p w14:paraId="48B7F8C2" w14:textId="77777777" w:rsidR="00FE2DDC" w:rsidRPr="00FE2DDC" w:rsidRDefault="00FE2DDC" w:rsidP="00FE2DDC">
      <w:pPr>
        <w:rPr>
          <w:b/>
          <w:sz w:val="24"/>
          <w:szCs w:val="24"/>
        </w:rPr>
      </w:pPr>
      <w:r w:rsidRPr="00FE2DDC">
        <w:rPr>
          <w:b/>
          <w:sz w:val="24"/>
          <w:szCs w:val="24"/>
        </w:rPr>
        <w:t xml:space="preserve">CPU Bottleneck </w:t>
      </w:r>
    </w:p>
    <w:p w14:paraId="54CEF7BA" w14:textId="77777777" w:rsidR="00FE2DDC" w:rsidRPr="00FE2DDC" w:rsidRDefault="00FE2DDC" w:rsidP="00FE2DDC">
      <w:pPr>
        <w:numPr>
          <w:ilvl w:val="0"/>
          <w:numId w:val="8"/>
        </w:numPr>
        <w:rPr>
          <w:sz w:val="24"/>
          <w:szCs w:val="24"/>
        </w:rPr>
      </w:pPr>
      <w:r w:rsidRPr="00FE2DDC">
        <w:rPr>
          <w:sz w:val="24"/>
          <w:szCs w:val="24"/>
        </w:rPr>
        <w:t xml:space="preserve">A dual-core or older processor may struggle to run antivirus scans alongside development tools and video conferencing.  </w:t>
      </w:r>
    </w:p>
    <w:p w14:paraId="23027ED4" w14:textId="77777777" w:rsidR="00FE2DDC" w:rsidRPr="00FE2DDC" w:rsidRDefault="00FE2DDC" w:rsidP="00FE2DDC">
      <w:pPr>
        <w:numPr>
          <w:ilvl w:val="0"/>
          <w:numId w:val="8"/>
        </w:numPr>
        <w:rPr>
          <w:sz w:val="24"/>
          <w:szCs w:val="24"/>
        </w:rPr>
      </w:pPr>
      <w:r w:rsidRPr="00FE2DDC">
        <w:rPr>
          <w:sz w:val="24"/>
          <w:szCs w:val="24"/>
        </w:rPr>
        <w:t xml:space="preserve">High CPU utilization causes slower application performance and delayed responses.  </w:t>
      </w:r>
    </w:p>
    <w:p w14:paraId="31C83FD7" w14:textId="77777777" w:rsidR="00FE2DDC" w:rsidRPr="00FE2DDC" w:rsidRDefault="00FE2DDC" w:rsidP="00FE2DDC">
      <w:pPr>
        <w:rPr>
          <w:b/>
          <w:sz w:val="24"/>
          <w:szCs w:val="24"/>
        </w:rPr>
      </w:pPr>
      <w:r w:rsidRPr="00FE2DDC">
        <w:rPr>
          <w:b/>
          <w:sz w:val="24"/>
          <w:szCs w:val="24"/>
        </w:rPr>
        <w:t xml:space="preserve">RAM Bottleneck </w:t>
      </w:r>
    </w:p>
    <w:p w14:paraId="6A45F71D" w14:textId="77777777" w:rsidR="00FE2DDC" w:rsidRPr="00FE2DDC" w:rsidRDefault="00FE2DDC" w:rsidP="00FE2DDC">
      <w:pPr>
        <w:numPr>
          <w:ilvl w:val="0"/>
          <w:numId w:val="9"/>
        </w:numPr>
        <w:rPr>
          <w:sz w:val="24"/>
          <w:szCs w:val="24"/>
        </w:rPr>
      </w:pPr>
      <w:r w:rsidRPr="00FE2DDC">
        <w:rPr>
          <w:sz w:val="24"/>
          <w:szCs w:val="24"/>
        </w:rPr>
        <w:t xml:space="preserve">Systems with only 8 GB RAM may run out of available memory when multiple applications and antivirus software are active.  </w:t>
      </w:r>
    </w:p>
    <w:p w14:paraId="192615D7" w14:textId="77777777" w:rsidR="00FE2DDC" w:rsidRPr="00FE2DDC" w:rsidRDefault="00FE2DDC" w:rsidP="00FE2DDC">
      <w:pPr>
        <w:numPr>
          <w:ilvl w:val="0"/>
          <w:numId w:val="9"/>
        </w:numPr>
        <w:rPr>
          <w:sz w:val="24"/>
          <w:szCs w:val="24"/>
        </w:rPr>
      </w:pPr>
      <w:r w:rsidRPr="00FE2DDC">
        <w:rPr>
          <w:sz w:val="24"/>
          <w:szCs w:val="24"/>
        </w:rPr>
        <w:t xml:space="preserve">Frequent paging to disk causes noticeable lag and slower multitasking.  </w:t>
      </w:r>
    </w:p>
    <w:p w14:paraId="652087B5" w14:textId="77777777" w:rsidR="00FE2DDC" w:rsidRPr="00FE2DDC" w:rsidRDefault="00FE2DDC" w:rsidP="00FE2DDC">
      <w:pPr>
        <w:rPr>
          <w:sz w:val="24"/>
          <w:szCs w:val="24"/>
        </w:rPr>
      </w:pPr>
      <w:r w:rsidRPr="00FE2DDC">
        <w:rPr>
          <w:b/>
          <w:sz w:val="24"/>
          <w:szCs w:val="24"/>
        </w:rPr>
        <w:t xml:space="preserve">Storage Bottleneck </w:t>
      </w:r>
      <w:r w:rsidRPr="00FE2DDC">
        <w:rPr>
          <w:sz w:val="24"/>
          <w:szCs w:val="24"/>
        </w:rPr>
        <w:t xml:space="preserve">• Traditional HDDs have slower read/write speeds than SSDs.  </w:t>
      </w:r>
    </w:p>
    <w:p w14:paraId="2C032A35" w14:textId="77777777" w:rsidR="00FE2DDC" w:rsidRPr="00FE2DDC" w:rsidRDefault="00FE2DDC" w:rsidP="00FE2DDC">
      <w:pPr>
        <w:numPr>
          <w:ilvl w:val="0"/>
          <w:numId w:val="9"/>
        </w:numPr>
        <w:rPr>
          <w:sz w:val="24"/>
          <w:szCs w:val="24"/>
        </w:rPr>
      </w:pPr>
      <w:r w:rsidRPr="00FE2DDC">
        <w:rPr>
          <w:sz w:val="24"/>
          <w:szCs w:val="24"/>
        </w:rPr>
        <w:t xml:space="preserve">Continuous antivirus scanning increases disk activity, resulting in longer boot times and slower application launches.  </w:t>
      </w:r>
    </w:p>
    <w:p w14:paraId="10770BF9" w14:textId="77777777" w:rsidR="00FE2DDC" w:rsidRPr="00FE2DDC" w:rsidRDefault="00FE2DDC" w:rsidP="00FE2DDC">
      <w:pPr>
        <w:rPr>
          <w:b/>
          <w:sz w:val="24"/>
          <w:szCs w:val="24"/>
        </w:rPr>
      </w:pPr>
      <w:r w:rsidRPr="00FE2DDC">
        <w:rPr>
          <w:b/>
          <w:sz w:val="24"/>
          <w:szCs w:val="24"/>
        </w:rPr>
        <w:t xml:space="preserve">Network Bottleneck </w:t>
      </w:r>
    </w:p>
    <w:p w14:paraId="42130555" w14:textId="77777777" w:rsidR="00FE2DDC" w:rsidRPr="00FE2DDC" w:rsidRDefault="00FE2DDC" w:rsidP="00FE2DDC">
      <w:pPr>
        <w:rPr>
          <w:sz w:val="24"/>
          <w:szCs w:val="24"/>
        </w:rPr>
      </w:pPr>
      <w:r w:rsidRPr="00FE2DDC">
        <w:rPr>
          <w:sz w:val="24"/>
          <w:szCs w:val="24"/>
        </w:rPr>
        <w:t xml:space="preserve">• If the internet connection has limited bandwidth, antivirus updates can interfere with video conferencing, causing buffering or poor call quality.  </w:t>
      </w:r>
    </w:p>
    <w:p w14:paraId="6EC0585B" w14:textId="77777777" w:rsidR="00FE2DDC" w:rsidRPr="00FE2DDC" w:rsidRDefault="00FE2DDC" w:rsidP="00FE2DDC">
      <w:pPr>
        <w:rPr>
          <w:b/>
          <w:sz w:val="24"/>
          <w:szCs w:val="24"/>
        </w:rPr>
      </w:pPr>
      <w:r w:rsidRPr="00FE2DDC">
        <w:rPr>
          <w:b/>
          <w:sz w:val="24"/>
          <w:szCs w:val="24"/>
        </w:rPr>
        <w:t xml:space="preserve">Effects on Overall System Performance </w:t>
      </w:r>
    </w:p>
    <w:p w14:paraId="640A8A07" w14:textId="77777777" w:rsidR="00FE2DDC" w:rsidRPr="00FE2DDC" w:rsidRDefault="00FE2DDC" w:rsidP="00FE2DDC">
      <w:pPr>
        <w:rPr>
          <w:sz w:val="24"/>
          <w:szCs w:val="24"/>
        </w:rPr>
      </w:pPr>
      <w:r w:rsidRPr="00FE2DDC">
        <w:rPr>
          <w:sz w:val="24"/>
          <w:szCs w:val="24"/>
        </w:rPr>
        <w:t xml:space="preserve">The combined impact of resource allocation and hardware bottlenecks can lead to: </w:t>
      </w:r>
    </w:p>
    <w:p w14:paraId="035E08D6" w14:textId="77777777" w:rsidR="00FE2DDC" w:rsidRPr="00FE2DDC" w:rsidRDefault="00FE2DDC" w:rsidP="00FE2DDC">
      <w:pPr>
        <w:numPr>
          <w:ilvl w:val="0"/>
          <w:numId w:val="10"/>
        </w:numPr>
        <w:rPr>
          <w:sz w:val="24"/>
          <w:szCs w:val="24"/>
        </w:rPr>
      </w:pPr>
      <w:r w:rsidRPr="00FE2DDC">
        <w:rPr>
          <w:sz w:val="24"/>
          <w:szCs w:val="24"/>
        </w:rPr>
        <w:lastRenderedPageBreak/>
        <w:t xml:space="preserve">Slower application startup.  </w:t>
      </w:r>
    </w:p>
    <w:p w14:paraId="4985A87F" w14:textId="77777777" w:rsidR="00FE2DDC" w:rsidRPr="00FE2DDC" w:rsidRDefault="00FE2DDC" w:rsidP="00FE2DDC">
      <w:pPr>
        <w:numPr>
          <w:ilvl w:val="0"/>
          <w:numId w:val="10"/>
        </w:numPr>
        <w:rPr>
          <w:sz w:val="24"/>
          <w:szCs w:val="24"/>
        </w:rPr>
      </w:pPr>
      <w:r w:rsidRPr="00FE2DDC">
        <w:rPr>
          <w:sz w:val="24"/>
          <w:szCs w:val="24"/>
        </w:rPr>
        <w:t xml:space="preserve">Increased program response time.  </w:t>
      </w:r>
    </w:p>
    <w:p w14:paraId="279DF72A" w14:textId="77777777" w:rsidR="00FE2DDC" w:rsidRPr="00FE2DDC" w:rsidRDefault="00FE2DDC" w:rsidP="00FE2DDC">
      <w:pPr>
        <w:numPr>
          <w:ilvl w:val="0"/>
          <w:numId w:val="10"/>
        </w:numPr>
        <w:rPr>
          <w:sz w:val="24"/>
          <w:szCs w:val="24"/>
        </w:rPr>
      </w:pPr>
      <w:r w:rsidRPr="00FE2DDC">
        <w:rPr>
          <w:sz w:val="24"/>
          <w:szCs w:val="24"/>
        </w:rPr>
        <w:t xml:space="preserve">Reduced multitasking performance.  </w:t>
      </w:r>
    </w:p>
    <w:p w14:paraId="721FD6BA" w14:textId="77777777" w:rsidR="00FE2DDC" w:rsidRPr="00FE2DDC" w:rsidRDefault="00FE2DDC" w:rsidP="00FE2DDC">
      <w:pPr>
        <w:numPr>
          <w:ilvl w:val="0"/>
          <w:numId w:val="10"/>
        </w:numPr>
        <w:rPr>
          <w:sz w:val="24"/>
          <w:szCs w:val="24"/>
        </w:rPr>
      </w:pPr>
      <w:r w:rsidRPr="00FE2DDC">
        <w:rPr>
          <w:sz w:val="24"/>
          <w:szCs w:val="24"/>
        </w:rPr>
        <w:t xml:space="preserve">Longer software compilation and file transfer times.  </w:t>
      </w:r>
    </w:p>
    <w:p w14:paraId="4A7DA0EB" w14:textId="77777777" w:rsidR="00FE2DDC" w:rsidRPr="00FE2DDC" w:rsidRDefault="00FE2DDC" w:rsidP="00FE2DDC">
      <w:pPr>
        <w:numPr>
          <w:ilvl w:val="0"/>
          <w:numId w:val="10"/>
        </w:numPr>
        <w:rPr>
          <w:sz w:val="24"/>
          <w:szCs w:val="24"/>
        </w:rPr>
      </w:pPr>
      <w:r w:rsidRPr="00FE2DDC">
        <w:rPr>
          <w:sz w:val="24"/>
          <w:szCs w:val="24"/>
        </w:rPr>
        <w:t xml:space="preserve">Lag during video conferencing.  </w:t>
      </w:r>
    </w:p>
    <w:p w14:paraId="5093413E" w14:textId="77777777" w:rsidR="00FE2DDC" w:rsidRPr="00FE2DDC" w:rsidRDefault="00FE2DDC" w:rsidP="00FE2DDC">
      <w:pPr>
        <w:numPr>
          <w:ilvl w:val="0"/>
          <w:numId w:val="10"/>
        </w:numPr>
        <w:rPr>
          <w:sz w:val="24"/>
          <w:szCs w:val="24"/>
        </w:rPr>
      </w:pPr>
      <w:r w:rsidRPr="00FE2DDC">
        <w:rPr>
          <w:sz w:val="24"/>
          <w:szCs w:val="24"/>
        </w:rPr>
        <w:t xml:space="preserve">Higher system boot times.  </w:t>
      </w:r>
    </w:p>
    <w:p w14:paraId="3C3ADA9D" w14:textId="77777777" w:rsidR="00FE2DDC" w:rsidRPr="00FE2DDC" w:rsidRDefault="00FE2DDC" w:rsidP="00FE2DDC">
      <w:pPr>
        <w:numPr>
          <w:ilvl w:val="0"/>
          <w:numId w:val="10"/>
        </w:numPr>
        <w:rPr>
          <w:sz w:val="24"/>
          <w:szCs w:val="24"/>
        </w:rPr>
      </w:pPr>
      <w:r w:rsidRPr="00FE2DDC">
        <w:rPr>
          <w:sz w:val="24"/>
          <w:szCs w:val="24"/>
        </w:rPr>
        <w:t xml:space="preserve">Reduced overall productivity. </w:t>
      </w:r>
    </w:p>
    <w:p w14:paraId="38E192E0" w14:textId="77777777" w:rsidR="00FE2DDC" w:rsidRPr="00FE2DDC" w:rsidRDefault="00FE2DDC" w:rsidP="00FE2DDC">
      <w:pPr>
        <w:rPr>
          <w:sz w:val="24"/>
          <w:szCs w:val="24"/>
        </w:rPr>
      </w:pPr>
      <w:r w:rsidRPr="00FE2DDC">
        <w:rPr>
          <w:sz w:val="24"/>
          <w:szCs w:val="24"/>
        </w:rPr>
        <w:t xml:space="preserve"> </w:t>
      </w:r>
    </w:p>
    <w:p w14:paraId="40CC6D0C" w14:textId="77777777" w:rsidR="00FE2DDC" w:rsidRPr="00FE2DDC" w:rsidRDefault="00FE2DDC" w:rsidP="00FE2DDC">
      <w:pPr>
        <w:rPr>
          <w:sz w:val="24"/>
          <w:szCs w:val="24"/>
        </w:rPr>
      </w:pPr>
      <w:r w:rsidRPr="00FE2DDC">
        <w:rPr>
          <w:sz w:val="24"/>
          <w:szCs w:val="24"/>
        </w:rPr>
        <w:t xml:space="preserve"> </w:t>
      </w:r>
    </w:p>
    <w:p w14:paraId="7D803EBF" w14:textId="77777777" w:rsidR="00FE2DDC" w:rsidRPr="00FE2DDC" w:rsidRDefault="00FE2DDC" w:rsidP="00FE2DDC">
      <w:pPr>
        <w:rPr>
          <w:b/>
          <w:sz w:val="24"/>
          <w:szCs w:val="24"/>
        </w:rPr>
      </w:pPr>
      <w:r w:rsidRPr="00FE2DDC">
        <w:rPr>
          <w:b/>
          <w:sz w:val="24"/>
          <w:szCs w:val="24"/>
        </w:rPr>
        <w:t xml:space="preserve">Example Scenario </w:t>
      </w:r>
    </w:p>
    <w:p w14:paraId="3BF419FA" w14:textId="77777777" w:rsidR="00FE2DDC" w:rsidRPr="00FE2DDC" w:rsidRDefault="00FE2DDC" w:rsidP="00FE2DDC">
      <w:pPr>
        <w:rPr>
          <w:sz w:val="24"/>
          <w:szCs w:val="24"/>
        </w:rPr>
      </w:pPr>
      <w:r w:rsidRPr="00FE2DDC">
        <w:rPr>
          <w:sz w:val="24"/>
          <w:szCs w:val="24"/>
        </w:rPr>
        <w:t xml:space="preserve">A developer is: </w:t>
      </w:r>
    </w:p>
    <w:p w14:paraId="1E955793" w14:textId="77777777" w:rsidR="00FE2DDC" w:rsidRPr="00FE2DDC" w:rsidRDefault="00FE2DDC" w:rsidP="00FE2DDC">
      <w:pPr>
        <w:numPr>
          <w:ilvl w:val="0"/>
          <w:numId w:val="11"/>
        </w:numPr>
        <w:rPr>
          <w:sz w:val="24"/>
          <w:szCs w:val="24"/>
        </w:rPr>
      </w:pPr>
      <w:r w:rsidRPr="00FE2DDC">
        <w:rPr>
          <w:sz w:val="24"/>
          <w:szCs w:val="24"/>
        </w:rPr>
        <w:t xml:space="preserve">Running </w:t>
      </w:r>
      <w:r w:rsidRPr="00FE2DDC">
        <w:rPr>
          <w:b/>
          <w:sz w:val="24"/>
          <w:szCs w:val="24"/>
        </w:rPr>
        <w:t>Visual Studio Code</w:t>
      </w:r>
      <w:r w:rsidRPr="00FE2DDC">
        <w:rPr>
          <w:sz w:val="24"/>
          <w:szCs w:val="24"/>
        </w:rPr>
        <w:t xml:space="preserve">  </w:t>
      </w:r>
    </w:p>
    <w:p w14:paraId="624D6E61" w14:textId="77777777" w:rsidR="00FE2DDC" w:rsidRPr="00FE2DDC" w:rsidRDefault="00FE2DDC" w:rsidP="00FE2DDC">
      <w:pPr>
        <w:numPr>
          <w:ilvl w:val="0"/>
          <w:numId w:val="11"/>
        </w:numPr>
        <w:rPr>
          <w:sz w:val="24"/>
          <w:szCs w:val="24"/>
        </w:rPr>
      </w:pPr>
      <w:r w:rsidRPr="00FE2DDC">
        <w:rPr>
          <w:sz w:val="24"/>
          <w:szCs w:val="24"/>
        </w:rPr>
        <w:t xml:space="preserve">Using </w:t>
      </w:r>
      <w:r w:rsidRPr="00FE2DDC">
        <w:rPr>
          <w:b/>
          <w:sz w:val="24"/>
          <w:szCs w:val="24"/>
        </w:rPr>
        <w:t>Docker containers</w:t>
      </w:r>
      <w:r w:rsidRPr="00FE2DDC">
        <w:rPr>
          <w:sz w:val="24"/>
          <w:szCs w:val="24"/>
        </w:rPr>
        <w:t xml:space="preserve">  </w:t>
      </w:r>
    </w:p>
    <w:p w14:paraId="4F90601F" w14:textId="77777777" w:rsidR="00FE2DDC" w:rsidRPr="00FE2DDC" w:rsidRDefault="00FE2DDC" w:rsidP="00FE2DDC">
      <w:pPr>
        <w:numPr>
          <w:ilvl w:val="0"/>
          <w:numId w:val="11"/>
        </w:numPr>
        <w:rPr>
          <w:sz w:val="24"/>
          <w:szCs w:val="24"/>
        </w:rPr>
      </w:pPr>
      <w:r w:rsidRPr="00FE2DDC">
        <w:rPr>
          <w:sz w:val="24"/>
          <w:szCs w:val="24"/>
        </w:rPr>
        <w:t xml:space="preserve">Participating in a </w:t>
      </w:r>
      <w:r w:rsidRPr="00FE2DDC">
        <w:rPr>
          <w:b/>
          <w:sz w:val="24"/>
          <w:szCs w:val="24"/>
        </w:rPr>
        <w:t>Microsoft Teams meeting</w:t>
      </w:r>
      <w:r w:rsidRPr="00FE2DDC">
        <w:rPr>
          <w:sz w:val="24"/>
          <w:szCs w:val="24"/>
        </w:rPr>
        <w:t xml:space="preserve">  </w:t>
      </w:r>
    </w:p>
    <w:p w14:paraId="70C459C7" w14:textId="77777777" w:rsidR="00FE2DDC" w:rsidRPr="00FE2DDC" w:rsidRDefault="00FE2DDC" w:rsidP="00FE2DDC">
      <w:pPr>
        <w:numPr>
          <w:ilvl w:val="0"/>
          <w:numId w:val="11"/>
        </w:numPr>
        <w:rPr>
          <w:sz w:val="24"/>
          <w:szCs w:val="24"/>
        </w:rPr>
      </w:pPr>
      <w:r w:rsidRPr="00FE2DDC">
        <w:rPr>
          <w:sz w:val="24"/>
          <w:szCs w:val="24"/>
        </w:rPr>
        <w:t xml:space="preserve">While a </w:t>
      </w:r>
      <w:r w:rsidRPr="00FE2DDC">
        <w:rPr>
          <w:b/>
          <w:sz w:val="24"/>
          <w:szCs w:val="24"/>
        </w:rPr>
        <w:t>full antivirus scan</w:t>
      </w:r>
      <w:r w:rsidRPr="00FE2DDC">
        <w:rPr>
          <w:sz w:val="24"/>
          <w:szCs w:val="24"/>
        </w:rPr>
        <w:t xml:space="preserve"> is running  </w:t>
      </w:r>
    </w:p>
    <w:p w14:paraId="37B5234D" w14:textId="77777777" w:rsidR="00FE2DDC" w:rsidRPr="00FE2DDC" w:rsidRDefault="00FE2DDC" w:rsidP="00FE2DDC">
      <w:pPr>
        <w:rPr>
          <w:sz w:val="24"/>
          <w:szCs w:val="24"/>
        </w:rPr>
      </w:pPr>
      <w:r w:rsidRPr="00FE2DDC">
        <w:rPr>
          <w:sz w:val="24"/>
          <w:szCs w:val="24"/>
        </w:rPr>
        <w:t xml:space="preserve">The antivirus consumes CPU, RAM, and disk resources simultaneously. If the computer has only </w:t>
      </w:r>
      <w:r w:rsidRPr="00FE2DDC">
        <w:rPr>
          <w:b/>
          <w:sz w:val="24"/>
          <w:szCs w:val="24"/>
        </w:rPr>
        <w:t>8 GB RAM</w:t>
      </w:r>
      <w:r w:rsidRPr="00FE2DDC">
        <w:rPr>
          <w:sz w:val="24"/>
          <w:szCs w:val="24"/>
        </w:rPr>
        <w:t xml:space="preserve">, a </w:t>
      </w:r>
      <w:r w:rsidRPr="00FE2DDC">
        <w:rPr>
          <w:b/>
          <w:sz w:val="24"/>
          <w:szCs w:val="24"/>
        </w:rPr>
        <w:t>dual-core CPU</w:t>
      </w:r>
      <w:r w:rsidRPr="00FE2DDC">
        <w:rPr>
          <w:sz w:val="24"/>
          <w:szCs w:val="24"/>
        </w:rPr>
        <w:t xml:space="preserve">, and an </w:t>
      </w:r>
      <w:r w:rsidRPr="00FE2DDC">
        <w:rPr>
          <w:b/>
          <w:sz w:val="24"/>
          <w:szCs w:val="24"/>
        </w:rPr>
        <w:t>HDD</w:t>
      </w:r>
      <w:r w:rsidRPr="00FE2DDC">
        <w:rPr>
          <w:sz w:val="24"/>
          <w:szCs w:val="24"/>
        </w:rPr>
        <w:t xml:space="preserve">, the system may experience: </w:t>
      </w:r>
    </w:p>
    <w:p w14:paraId="3B180C20" w14:textId="77777777" w:rsidR="00FE2DDC" w:rsidRPr="00FE2DDC" w:rsidRDefault="00FE2DDC" w:rsidP="00FE2DDC">
      <w:pPr>
        <w:numPr>
          <w:ilvl w:val="0"/>
          <w:numId w:val="11"/>
        </w:numPr>
        <w:rPr>
          <w:sz w:val="24"/>
          <w:szCs w:val="24"/>
        </w:rPr>
      </w:pPr>
      <w:r w:rsidRPr="00FE2DDC">
        <w:rPr>
          <w:sz w:val="24"/>
          <w:szCs w:val="24"/>
        </w:rPr>
        <w:t xml:space="preserve">Slow code compilation.  </w:t>
      </w:r>
    </w:p>
    <w:p w14:paraId="24960896" w14:textId="77777777" w:rsidR="00FE2DDC" w:rsidRPr="00FE2DDC" w:rsidRDefault="00FE2DDC" w:rsidP="00FE2DDC">
      <w:pPr>
        <w:numPr>
          <w:ilvl w:val="0"/>
          <w:numId w:val="11"/>
        </w:numPr>
        <w:rPr>
          <w:sz w:val="24"/>
          <w:szCs w:val="24"/>
        </w:rPr>
      </w:pPr>
      <w:r w:rsidRPr="00FE2DDC">
        <w:rPr>
          <w:sz w:val="24"/>
          <w:szCs w:val="24"/>
        </w:rPr>
        <w:t xml:space="preserve">Lag during the video call.  </w:t>
      </w:r>
    </w:p>
    <w:p w14:paraId="2AD4179E" w14:textId="77777777" w:rsidR="00FE2DDC" w:rsidRPr="00FE2DDC" w:rsidRDefault="00FE2DDC" w:rsidP="00FE2DDC">
      <w:pPr>
        <w:numPr>
          <w:ilvl w:val="0"/>
          <w:numId w:val="11"/>
        </w:numPr>
        <w:rPr>
          <w:sz w:val="24"/>
          <w:szCs w:val="24"/>
        </w:rPr>
      </w:pPr>
      <w:r w:rsidRPr="00FE2DDC">
        <w:rPr>
          <w:sz w:val="24"/>
          <w:szCs w:val="24"/>
        </w:rPr>
        <w:t xml:space="preserve">Delayed file access.  </w:t>
      </w:r>
    </w:p>
    <w:p w14:paraId="4099C79C" w14:textId="259AD9EC" w:rsidR="00FE2DDC" w:rsidRDefault="00FE2DDC" w:rsidP="00FE2DDC">
      <w:pPr>
        <w:rPr>
          <w:sz w:val="24"/>
          <w:szCs w:val="24"/>
        </w:rPr>
      </w:pPr>
      <w:r w:rsidRPr="00FE2DDC">
        <w:rPr>
          <w:sz w:val="24"/>
          <w:szCs w:val="24"/>
        </w:rPr>
        <w:t>Overall sluggish performance.</w:t>
      </w:r>
    </w:p>
    <w:p w14:paraId="47E36AEE" w14:textId="77777777" w:rsidR="00FE2DDC" w:rsidRDefault="00FE2DDC" w:rsidP="00FE2DDC">
      <w:pPr>
        <w:rPr>
          <w:sz w:val="24"/>
          <w:szCs w:val="24"/>
        </w:rPr>
      </w:pPr>
    </w:p>
    <w:p w14:paraId="1B48F359" w14:textId="77777777" w:rsidR="00FE2DDC" w:rsidRDefault="00FE2DDC" w:rsidP="00FE2DDC">
      <w:pPr>
        <w:rPr>
          <w:sz w:val="24"/>
          <w:szCs w:val="24"/>
        </w:rPr>
      </w:pPr>
    </w:p>
    <w:p w14:paraId="65E9E3C4" w14:textId="77777777" w:rsidR="00FE2DDC" w:rsidRDefault="00FE2DDC" w:rsidP="00FE2DDC">
      <w:pPr>
        <w:rPr>
          <w:sz w:val="24"/>
          <w:szCs w:val="24"/>
        </w:rPr>
      </w:pPr>
    </w:p>
    <w:p w14:paraId="4E710C82" w14:textId="77777777" w:rsidR="00FE2DDC" w:rsidRDefault="00FE2DDC" w:rsidP="00FE2DDC">
      <w:pPr>
        <w:rPr>
          <w:sz w:val="24"/>
          <w:szCs w:val="24"/>
          <w:lang w:val="en-US"/>
        </w:rPr>
      </w:pPr>
    </w:p>
    <w:p w14:paraId="0E99C647" w14:textId="77777777" w:rsidR="00FE2DDC" w:rsidRDefault="00FE2DDC" w:rsidP="00FE2DDC">
      <w:pPr>
        <w:rPr>
          <w:sz w:val="24"/>
          <w:szCs w:val="24"/>
          <w:lang w:val="en-US"/>
        </w:rPr>
      </w:pPr>
    </w:p>
    <w:p w14:paraId="7AADA5D4" w14:textId="77777777" w:rsidR="00FE2DDC" w:rsidRDefault="00FE2DDC" w:rsidP="00FE2DDC">
      <w:pPr>
        <w:rPr>
          <w:sz w:val="24"/>
          <w:szCs w:val="24"/>
          <w:lang w:val="en-US"/>
        </w:rPr>
      </w:pPr>
    </w:p>
    <w:p w14:paraId="3E3765AE" w14:textId="77777777" w:rsidR="00FE2DDC" w:rsidRDefault="00FE2DDC" w:rsidP="00FE2DDC">
      <w:pPr>
        <w:rPr>
          <w:sz w:val="24"/>
          <w:szCs w:val="24"/>
          <w:lang w:val="en-US"/>
        </w:rPr>
      </w:pPr>
    </w:p>
    <w:p w14:paraId="41053C37" w14:textId="77777777" w:rsidR="00FE2DDC" w:rsidRPr="00FE2DDC" w:rsidRDefault="00FE2DDC" w:rsidP="00FE2DDC">
      <w:pPr>
        <w:pStyle w:val="ListParagraph"/>
        <w:numPr>
          <w:ilvl w:val="0"/>
          <w:numId w:val="3"/>
        </w:numPr>
        <w:spacing w:after="369"/>
        <w:ind w:right="44"/>
        <w:jc w:val="both"/>
        <w:rPr>
          <w:sz w:val="24"/>
          <w:szCs w:val="24"/>
        </w:rPr>
      </w:pPr>
      <w:r w:rsidRPr="00FE2DDC">
        <w:rPr>
          <w:rFonts w:ascii="Times New Roman" w:eastAsia="Times New Roman" w:hAnsi="Times New Roman" w:cs="Times New Roman"/>
          <w:b/>
          <w:sz w:val="24"/>
          <w:szCs w:val="24"/>
        </w:rPr>
        <w:lastRenderedPageBreak/>
        <w:t xml:space="preserve">Explain the systematic troubleshooting process for resolving peripheral hardware failure caused by driver incompatibility or operating system conflicts when a device functions inconsistently across different workstation. </w:t>
      </w:r>
    </w:p>
    <w:p w14:paraId="00E3D9B5" w14:textId="77777777" w:rsidR="00FE2DDC" w:rsidRDefault="00FE2DDC" w:rsidP="00FE2DDC">
      <w:pPr>
        <w:pStyle w:val="Heading1"/>
        <w:ind w:left="137"/>
      </w:pPr>
      <w:r>
        <w:t xml:space="preserve">Systematic Troubleshooting Process for Peripheral Hardware Failures </w:t>
      </w:r>
    </w:p>
    <w:p w14:paraId="4023B26C" w14:textId="77777777" w:rsidR="00FE2DDC" w:rsidRDefault="00FE2DDC" w:rsidP="00FE2DDC">
      <w:pPr>
        <w:spacing w:after="301" w:line="237" w:lineRule="auto"/>
        <w:ind w:left="142"/>
        <w:jc w:val="both"/>
      </w:pPr>
      <w:r>
        <w:t xml:space="preserve">When a </w:t>
      </w:r>
      <w:r>
        <w:rPr>
          <w:rFonts w:ascii="Times New Roman" w:eastAsia="Times New Roman" w:hAnsi="Times New Roman" w:cs="Times New Roman"/>
          <w:b/>
        </w:rPr>
        <w:t>peripheral device</w:t>
      </w:r>
      <w:r>
        <w:t xml:space="preserve"> (such as a printer, scanner, keyboard, webcam, or USB device) works on one workstation but functions inconsistently or fails on another, the problem is often caused by </w:t>
      </w:r>
      <w:r>
        <w:rPr>
          <w:rFonts w:ascii="Times New Roman" w:eastAsia="Times New Roman" w:hAnsi="Times New Roman" w:cs="Times New Roman"/>
          <w:b/>
        </w:rPr>
        <w:t>driver incompatibility</w:t>
      </w:r>
      <w:r>
        <w:t xml:space="preserve"> or </w:t>
      </w:r>
      <w:r>
        <w:rPr>
          <w:rFonts w:ascii="Times New Roman" w:eastAsia="Times New Roman" w:hAnsi="Times New Roman" w:cs="Times New Roman"/>
          <w:b/>
        </w:rPr>
        <w:t>operating system (OS) conflicts</w:t>
      </w:r>
      <w:r>
        <w:t xml:space="preserve">. A systematic troubleshooting approach helps identify and resolve the issue efficiently. </w:t>
      </w:r>
    </w:p>
    <w:p w14:paraId="34809F85" w14:textId="77777777" w:rsidR="00FE2DDC" w:rsidRDefault="00FE2DDC" w:rsidP="00FE2DDC">
      <w:pPr>
        <w:pStyle w:val="Heading2"/>
        <w:ind w:left="137"/>
      </w:pPr>
      <w:r>
        <w:t xml:space="preserve">Step 1: Identify the Problem </w:t>
      </w:r>
    </w:p>
    <w:p w14:paraId="45747ECB" w14:textId="77777777" w:rsidR="00FE2DDC" w:rsidRDefault="00FE2DDC">
      <w:pPr>
        <w:numPr>
          <w:ilvl w:val="0"/>
          <w:numId w:val="12"/>
        </w:numPr>
        <w:spacing w:after="15" w:line="248" w:lineRule="auto"/>
      </w:pPr>
      <w:r>
        <w:t xml:space="preserve">Determine the symptoms of the failure.  </w:t>
      </w:r>
    </w:p>
    <w:p w14:paraId="2131048B" w14:textId="77777777" w:rsidR="00FE2DDC" w:rsidRDefault="00FE2DDC">
      <w:pPr>
        <w:numPr>
          <w:ilvl w:val="0"/>
          <w:numId w:val="12"/>
        </w:numPr>
        <w:spacing w:after="15" w:line="248" w:lineRule="auto"/>
      </w:pPr>
      <w:r>
        <w:t xml:space="preserve">Check whether the device is:  </w:t>
      </w:r>
    </w:p>
    <w:p w14:paraId="70881751" w14:textId="77777777" w:rsidR="00FE2DDC" w:rsidRDefault="00FE2DDC">
      <w:pPr>
        <w:numPr>
          <w:ilvl w:val="1"/>
          <w:numId w:val="12"/>
        </w:numPr>
        <w:spacing w:after="15" w:line="248" w:lineRule="auto"/>
        <w:ind w:right="2176"/>
      </w:pPr>
      <w:r>
        <w:t xml:space="preserve">Not detected by the operating system.  </w:t>
      </w:r>
      <w:r>
        <w:rPr>
          <w:rFonts w:ascii="Courier New" w:eastAsia="Courier New" w:hAnsi="Courier New" w:cs="Courier New"/>
          <w:sz w:val="20"/>
        </w:rPr>
        <w:t>o</w:t>
      </w:r>
      <w:r>
        <w:rPr>
          <w:rFonts w:ascii="Arial" w:eastAsia="Arial" w:hAnsi="Arial" w:cs="Arial"/>
          <w:sz w:val="20"/>
        </w:rPr>
        <w:t xml:space="preserve"> </w:t>
      </w:r>
      <w:r>
        <w:t xml:space="preserve">Frequently disconnecting.  </w:t>
      </w:r>
      <w:r>
        <w:rPr>
          <w:rFonts w:ascii="Courier New" w:eastAsia="Courier New" w:hAnsi="Courier New" w:cs="Courier New"/>
          <w:sz w:val="20"/>
        </w:rPr>
        <w:t>o</w:t>
      </w:r>
      <w:r>
        <w:rPr>
          <w:rFonts w:ascii="Arial" w:eastAsia="Arial" w:hAnsi="Arial" w:cs="Arial"/>
          <w:sz w:val="20"/>
        </w:rPr>
        <w:t xml:space="preserve"> </w:t>
      </w:r>
      <w:r>
        <w:t xml:space="preserve">Working on one workstation but not another.  </w:t>
      </w:r>
    </w:p>
    <w:p w14:paraId="2FF381ED" w14:textId="77777777" w:rsidR="00FE2DDC" w:rsidRDefault="00FE2DDC">
      <w:pPr>
        <w:numPr>
          <w:ilvl w:val="1"/>
          <w:numId w:val="12"/>
        </w:numPr>
        <w:spacing w:after="264" w:line="248" w:lineRule="auto"/>
        <w:ind w:right="2176"/>
      </w:pPr>
      <w:r>
        <w:t xml:space="preserve">Displaying error messages in Device Manager.  </w:t>
      </w:r>
    </w:p>
    <w:p w14:paraId="2BCC328C" w14:textId="77777777" w:rsidR="00FE2DDC" w:rsidRDefault="00FE2DDC" w:rsidP="00FE2DDC">
      <w:pPr>
        <w:spacing w:after="279"/>
      </w:pPr>
      <w:r>
        <w:rPr>
          <w:rFonts w:ascii="Times New Roman" w:eastAsia="Times New Roman" w:hAnsi="Times New Roman" w:cs="Times New Roman"/>
          <w:b/>
        </w:rPr>
        <w:t>Purpose:</w:t>
      </w:r>
      <w:r>
        <w:t xml:space="preserve"> Clearly defining the issue helps narrow down the possible causes. </w:t>
      </w:r>
    </w:p>
    <w:p w14:paraId="53BBE958" w14:textId="4C87BA71" w:rsidR="00FE2DDC" w:rsidRDefault="00FE2DDC" w:rsidP="00FE2DDC">
      <w:pPr>
        <w:spacing w:after="261"/>
        <w:jc w:val="right"/>
      </w:pPr>
      <w:r>
        <w:rPr>
          <w:sz w:val="24"/>
        </w:rPr>
        <w:t xml:space="preserve"> </w:t>
      </w:r>
    </w:p>
    <w:p w14:paraId="6AF3AF8E" w14:textId="77777777" w:rsidR="00FE2DDC" w:rsidRDefault="00FE2DDC" w:rsidP="00FE2DDC">
      <w:pPr>
        <w:pStyle w:val="Heading2"/>
        <w:ind w:left="137"/>
      </w:pPr>
      <w:r>
        <w:t xml:space="preserve">Step 2: Check Physical Connections </w:t>
      </w:r>
    </w:p>
    <w:p w14:paraId="21A2CB94" w14:textId="77777777" w:rsidR="00FE2DDC" w:rsidRDefault="00FE2DDC">
      <w:pPr>
        <w:numPr>
          <w:ilvl w:val="0"/>
          <w:numId w:val="13"/>
        </w:numPr>
        <w:spacing w:after="15" w:line="248" w:lineRule="auto"/>
      </w:pPr>
      <w:r>
        <w:t xml:space="preserve">Ensure all cables are securely connected.  </w:t>
      </w:r>
    </w:p>
    <w:p w14:paraId="7D68C34E" w14:textId="77777777" w:rsidR="00FE2DDC" w:rsidRDefault="00FE2DDC">
      <w:pPr>
        <w:numPr>
          <w:ilvl w:val="0"/>
          <w:numId w:val="13"/>
        </w:numPr>
        <w:spacing w:after="15" w:line="248" w:lineRule="auto"/>
      </w:pPr>
      <w:r>
        <w:t xml:space="preserve">Test the device on another USB port or interface.  </w:t>
      </w:r>
    </w:p>
    <w:p w14:paraId="37197FAC" w14:textId="77777777" w:rsidR="00FE2DDC" w:rsidRDefault="00FE2DDC">
      <w:pPr>
        <w:numPr>
          <w:ilvl w:val="0"/>
          <w:numId w:val="13"/>
        </w:numPr>
        <w:spacing w:after="15" w:line="248" w:lineRule="auto"/>
      </w:pPr>
      <w:r>
        <w:t xml:space="preserve">Verify that the device receives power (if externally powered).  </w:t>
      </w:r>
    </w:p>
    <w:p w14:paraId="6843B888" w14:textId="77777777" w:rsidR="00FE2DDC" w:rsidRDefault="00FE2DDC">
      <w:pPr>
        <w:numPr>
          <w:ilvl w:val="0"/>
          <w:numId w:val="13"/>
        </w:numPr>
        <w:spacing w:after="262" w:line="248" w:lineRule="auto"/>
      </w:pPr>
      <w:r>
        <w:t xml:space="preserve">Confirm the peripheral itself is not physically damaged.  </w:t>
      </w:r>
    </w:p>
    <w:p w14:paraId="090B2B73" w14:textId="77777777" w:rsidR="00FE2DDC" w:rsidRDefault="00FE2DDC" w:rsidP="00FE2DDC">
      <w:pPr>
        <w:spacing w:after="278"/>
      </w:pPr>
      <w:r>
        <w:rPr>
          <w:rFonts w:ascii="Times New Roman" w:eastAsia="Times New Roman" w:hAnsi="Times New Roman" w:cs="Times New Roman"/>
          <w:b/>
        </w:rPr>
        <w:t>Purpose:</w:t>
      </w:r>
      <w:r>
        <w:t xml:space="preserve"> Eliminate hardware connection issues before investigating software. </w:t>
      </w:r>
    </w:p>
    <w:p w14:paraId="0C8E9FCA" w14:textId="3E9F047D" w:rsidR="00FE2DDC" w:rsidRDefault="00FE2DDC" w:rsidP="00FE2DDC">
      <w:pPr>
        <w:spacing w:after="262"/>
        <w:jc w:val="right"/>
      </w:pPr>
      <w:r>
        <w:rPr>
          <w:sz w:val="24"/>
        </w:rPr>
        <w:t xml:space="preserve"> </w:t>
      </w:r>
    </w:p>
    <w:p w14:paraId="5694C706" w14:textId="77777777" w:rsidR="00FE2DDC" w:rsidRDefault="00FE2DDC" w:rsidP="00FE2DDC">
      <w:pPr>
        <w:pStyle w:val="Heading2"/>
        <w:ind w:left="137"/>
      </w:pPr>
      <w:r>
        <w:t xml:space="preserve">Step 3: Verify Device Functionality </w:t>
      </w:r>
    </w:p>
    <w:p w14:paraId="24A40553" w14:textId="77777777" w:rsidR="00FE2DDC" w:rsidRDefault="00FE2DDC">
      <w:pPr>
        <w:numPr>
          <w:ilvl w:val="0"/>
          <w:numId w:val="14"/>
        </w:numPr>
        <w:spacing w:after="15" w:line="248" w:lineRule="auto"/>
      </w:pPr>
      <w:r>
        <w:t xml:space="preserve">Connect the peripheral to another workstation.  </w:t>
      </w:r>
    </w:p>
    <w:p w14:paraId="436D1A51" w14:textId="77777777" w:rsidR="00FE2DDC" w:rsidRDefault="00FE2DDC">
      <w:pPr>
        <w:numPr>
          <w:ilvl w:val="0"/>
          <w:numId w:val="14"/>
        </w:numPr>
        <w:spacing w:after="265" w:line="248" w:lineRule="auto"/>
      </w:pPr>
      <w:r>
        <w:t xml:space="preserve">If it works correctly elsewhere, the problem is likely related to the original workstation rather than the device.  </w:t>
      </w:r>
    </w:p>
    <w:p w14:paraId="4B97751C" w14:textId="77777777" w:rsidR="00FE2DDC" w:rsidRDefault="00FE2DDC" w:rsidP="00FE2DDC">
      <w:pPr>
        <w:spacing w:after="278"/>
      </w:pPr>
      <w:r>
        <w:rPr>
          <w:rFonts w:ascii="Times New Roman" w:eastAsia="Times New Roman" w:hAnsi="Times New Roman" w:cs="Times New Roman"/>
          <w:b/>
        </w:rPr>
        <w:t>Purpose:</w:t>
      </w:r>
      <w:r>
        <w:t xml:space="preserve"> Distinguish between a faulty device and a workstation-specific issue. </w:t>
      </w:r>
    </w:p>
    <w:p w14:paraId="0C748B4B" w14:textId="1ABF17AA" w:rsidR="00FE2DDC" w:rsidRDefault="00FE2DDC" w:rsidP="00FE2DDC">
      <w:pPr>
        <w:spacing w:after="0"/>
        <w:jc w:val="right"/>
      </w:pPr>
      <w:r>
        <w:rPr>
          <w:sz w:val="24"/>
        </w:rPr>
        <w:t xml:space="preserve"> </w:t>
      </w:r>
    </w:p>
    <w:p w14:paraId="6E1060BC" w14:textId="77777777" w:rsidR="00FE2DDC" w:rsidRDefault="00FE2DDC" w:rsidP="00FE2DDC">
      <w:pPr>
        <w:pStyle w:val="Heading2"/>
        <w:ind w:left="137"/>
      </w:pPr>
      <w:r>
        <w:t xml:space="preserve">Step 4: Check Driver Compatibility </w:t>
      </w:r>
    </w:p>
    <w:p w14:paraId="055BF7BF" w14:textId="77777777" w:rsidR="00FE2DDC" w:rsidRDefault="00FE2DDC">
      <w:pPr>
        <w:numPr>
          <w:ilvl w:val="0"/>
          <w:numId w:val="15"/>
        </w:numPr>
        <w:spacing w:after="15" w:line="248" w:lineRule="auto"/>
      </w:pPr>
      <w:r>
        <w:t xml:space="preserve">Open </w:t>
      </w:r>
      <w:r>
        <w:rPr>
          <w:rFonts w:ascii="Times New Roman" w:eastAsia="Times New Roman" w:hAnsi="Times New Roman" w:cs="Times New Roman"/>
          <w:b/>
        </w:rPr>
        <w:t>Device Manager</w:t>
      </w:r>
      <w:r>
        <w:t xml:space="preserve"> and inspect the device status.  </w:t>
      </w:r>
    </w:p>
    <w:p w14:paraId="343C2025" w14:textId="77777777" w:rsidR="00FE2DDC" w:rsidRDefault="00FE2DDC">
      <w:pPr>
        <w:numPr>
          <w:ilvl w:val="0"/>
          <w:numId w:val="15"/>
        </w:numPr>
        <w:spacing w:after="15" w:line="248" w:lineRule="auto"/>
      </w:pPr>
      <w:r>
        <w:lastRenderedPageBreak/>
        <w:t xml:space="preserve">Look for warning symbols (such as a yellow exclamation mark).  </w:t>
      </w:r>
    </w:p>
    <w:p w14:paraId="01AA0968" w14:textId="77777777" w:rsidR="00FE2DDC" w:rsidRDefault="00FE2DDC">
      <w:pPr>
        <w:numPr>
          <w:ilvl w:val="0"/>
          <w:numId w:val="15"/>
        </w:numPr>
        <w:spacing w:after="15" w:line="248" w:lineRule="auto"/>
      </w:pPr>
      <w:r>
        <w:t xml:space="preserve">Verify that the installed driver matches:  </w:t>
      </w:r>
    </w:p>
    <w:p w14:paraId="733785B6" w14:textId="77777777" w:rsidR="00FE2DDC" w:rsidRDefault="00FE2DDC" w:rsidP="00FE2DDC">
      <w:pPr>
        <w:spacing w:after="267"/>
        <w:ind w:left="1232" w:right="4681"/>
      </w:pPr>
      <w:r>
        <w:rPr>
          <w:rFonts w:ascii="Courier New" w:eastAsia="Courier New" w:hAnsi="Courier New" w:cs="Courier New"/>
          <w:sz w:val="20"/>
        </w:rPr>
        <w:t>o</w:t>
      </w:r>
      <w:r>
        <w:rPr>
          <w:rFonts w:ascii="Arial" w:eastAsia="Arial" w:hAnsi="Arial" w:cs="Arial"/>
          <w:sz w:val="20"/>
        </w:rPr>
        <w:t xml:space="preserve"> </w:t>
      </w:r>
      <w:r>
        <w:t xml:space="preserve">The device model.  </w:t>
      </w:r>
      <w:r>
        <w:rPr>
          <w:rFonts w:ascii="Courier New" w:eastAsia="Courier New" w:hAnsi="Courier New" w:cs="Courier New"/>
          <w:sz w:val="20"/>
        </w:rPr>
        <w:t>o</w:t>
      </w:r>
      <w:r>
        <w:rPr>
          <w:rFonts w:ascii="Arial" w:eastAsia="Arial" w:hAnsi="Arial" w:cs="Arial"/>
          <w:sz w:val="20"/>
        </w:rPr>
        <w:t xml:space="preserve"> </w:t>
      </w:r>
      <w:r>
        <w:t xml:space="preserve">The operating system version.  </w:t>
      </w:r>
      <w:r>
        <w:rPr>
          <w:rFonts w:ascii="Courier New" w:eastAsia="Courier New" w:hAnsi="Courier New" w:cs="Courier New"/>
          <w:sz w:val="20"/>
        </w:rPr>
        <w:t>o</w:t>
      </w:r>
      <w:r>
        <w:rPr>
          <w:rFonts w:ascii="Arial" w:eastAsia="Arial" w:hAnsi="Arial" w:cs="Arial"/>
          <w:sz w:val="20"/>
        </w:rPr>
        <w:t xml:space="preserve"> </w:t>
      </w:r>
      <w:r>
        <w:t xml:space="preserve">The system architecture (32-bit or 64-bit).  </w:t>
      </w:r>
    </w:p>
    <w:p w14:paraId="34119A65" w14:textId="77777777" w:rsidR="00FE2DDC" w:rsidRDefault="00FE2DDC" w:rsidP="00FE2DDC">
      <w:pPr>
        <w:spacing w:after="278"/>
      </w:pPr>
      <w:r>
        <w:rPr>
          <w:rFonts w:ascii="Times New Roman" w:eastAsia="Times New Roman" w:hAnsi="Times New Roman" w:cs="Times New Roman"/>
          <w:b/>
        </w:rPr>
        <w:t>Purpose:</w:t>
      </w:r>
      <w:r>
        <w:t xml:space="preserve"> Incompatible or outdated drivers are a common cause of inconsistent device </w:t>
      </w:r>
      <w:proofErr w:type="spellStart"/>
      <w:r>
        <w:t>behavior</w:t>
      </w:r>
      <w:proofErr w:type="spellEnd"/>
      <w:r>
        <w:t xml:space="preserve">. </w:t>
      </w:r>
    </w:p>
    <w:p w14:paraId="225CDCB3" w14:textId="641B5EFB" w:rsidR="00FE2DDC" w:rsidRDefault="00FE2DDC" w:rsidP="00FE2DDC">
      <w:pPr>
        <w:spacing w:after="262"/>
        <w:jc w:val="right"/>
      </w:pPr>
      <w:r>
        <w:rPr>
          <w:sz w:val="24"/>
        </w:rPr>
        <w:t xml:space="preserve"> </w:t>
      </w:r>
    </w:p>
    <w:p w14:paraId="5F8B87DB" w14:textId="77777777" w:rsidR="00FE2DDC" w:rsidRDefault="00FE2DDC" w:rsidP="00FE2DDC">
      <w:pPr>
        <w:pStyle w:val="Heading2"/>
        <w:ind w:left="137"/>
      </w:pPr>
      <w:r>
        <w:t xml:space="preserve">Step 5: Update, Reinstall, or Roll Back Drivers </w:t>
      </w:r>
    </w:p>
    <w:p w14:paraId="06E7CBAE" w14:textId="77777777" w:rsidR="00FE2DDC" w:rsidRDefault="00FE2DDC">
      <w:pPr>
        <w:numPr>
          <w:ilvl w:val="0"/>
          <w:numId w:val="16"/>
        </w:numPr>
        <w:spacing w:after="15" w:line="248" w:lineRule="auto"/>
      </w:pPr>
      <w:r>
        <w:t xml:space="preserve">Download the latest driver from the device manufacturer's website.  </w:t>
      </w:r>
    </w:p>
    <w:p w14:paraId="057D9400" w14:textId="77777777" w:rsidR="00FE2DDC" w:rsidRDefault="00FE2DDC">
      <w:pPr>
        <w:numPr>
          <w:ilvl w:val="0"/>
          <w:numId w:val="16"/>
        </w:numPr>
        <w:spacing w:after="15" w:line="248" w:lineRule="auto"/>
      </w:pPr>
      <w:r>
        <w:t xml:space="preserve">Reinstall the driver if it is corrupted.  </w:t>
      </w:r>
    </w:p>
    <w:p w14:paraId="3DA389E9" w14:textId="77777777" w:rsidR="00FE2DDC" w:rsidRDefault="00FE2DDC">
      <w:pPr>
        <w:numPr>
          <w:ilvl w:val="0"/>
          <w:numId w:val="16"/>
        </w:numPr>
        <w:spacing w:after="264" w:line="248" w:lineRule="auto"/>
      </w:pPr>
      <w:r>
        <w:t xml:space="preserve">If the issue started after a recent update, roll back to the previous stable driver version.  </w:t>
      </w:r>
    </w:p>
    <w:p w14:paraId="45EE752E" w14:textId="77777777" w:rsidR="00FE2DDC" w:rsidRDefault="00FE2DDC" w:rsidP="00FE2DDC">
      <w:pPr>
        <w:spacing w:after="278"/>
      </w:pPr>
      <w:r>
        <w:rPr>
          <w:rFonts w:ascii="Times New Roman" w:eastAsia="Times New Roman" w:hAnsi="Times New Roman" w:cs="Times New Roman"/>
          <w:b/>
        </w:rPr>
        <w:t>Purpose:</w:t>
      </w:r>
      <w:r>
        <w:t xml:space="preserve"> Restore proper communication between the operating system and the hardware. </w:t>
      </w:r>
    </w:p>
    <w:p w14:paraId="68122EC4" w14:textId="614C50C8" w:rsidR="00FE2DDC" w:rsidRDefault="00FE2DDC" w:rsidP="00FE2DDC">
      <w:pPr>
        <w:spacing w:after="261"/>
        <w:jc w:val="right"/>
      </w:pPr>
      <w:r>
        <w:rPr>
          <w:sz w:val="24"/>
        </w:rPr>
        <w:t xml:space="preserve"> </w:t>
      </w:r>
    </w:p>
    <w:p w14:paraId="1C98F2DE" w14:textId="77777777" w:rsidR="00FE2DDC" w:rsidRDefault="00FE2DDC" w:rsidP="00FE2DDC">
      <w:pPr>
        <w:pStyle w:val="Heading2"/>
        <w:ind w:left="137"/>
      </w:pPr>
      <w:r>
        <w:t xml:space="preserve">Step 6: Check Operating System Compatibility </w:t>
      </w:r>
    </w:p>
    <w:p w14:paraId="32A9E413" w14:textId="77777777" w:rsidR="00FE2DDC" w:rsidRDefault="00FE2DDC">
      <w:pPr>
        <w:numPr>
          <w:ilvl w:val="0"/>
          <w:numId w:val="17"/>
        </w:numPr>
        <w:spacing w:after="15" w:line="248" w:lineRule="auto"/>
      </w:pPr>
      <w:r>
        <w:t xml:space="preserve">Confirm that the peripheral supports the installed operating system.  </w:t>
      </w:r>
    </w:p>
    <w:p w14:paraId="3A9F73EF" w14:textId="77777777" w:rsidR="00FE2DDC" w:rsidRDefault="00FE2DDC">
      <w:pPr>
        <w:numPr>
          <w:ilvl w:val="0"/>
          <w:numId w:val="17"/>
        </w:numPr>
        <w:spacing w:after="15" w:line="248" w:lineRule="auto"/>
      </w:pPr>
      <w:r>
        <w:t xml:space="preserve">Install required OS updates or service packs.  </w:t>
      </w:r>
    </w:p>
    <w:p w14:paraId="122F7929" w14:textId="77777777" w:rsidR="00FE2DDC" w:rsidRDefault="00FE2DDC">
      <w:pPr>
        <w:numPr>
          <w:ilvl w:val="0"/>
          <w:numId w:val="17"/>
        </w:numPr>
        <w:spacing w:after="264" w:line="248" w:lineRule="auto"/>
      </w:pPr>
      <w:r>
        <w:t xml:space="preserve">Check for software conflicts with security software or other installed applications.  </w:t>
      </w:r>
    </w:p>
    <w:p w14:paraId="4247CB7F" w14:textId="77777777" w:rsidR="00FE2DDC" w:rsidRDefault="00FE2DDC" w:rsidP="00FE2DDC">
      <w:pPr>
        <w:spacing w:after="278"/>
      </w:pPr>
      <w:r>
        <w:rPr>
          <w:rFonts w:ascii="Times New Roman" w:eastAsia="Times New Roman" w:hAnsi="Times New Roman" w:cs="Times New Roman"/>
          <w:b/>
        </w:rPr>
        <w:t>Purpose:</w:t>
      </w:r>
      <w:r>
        <w:t xml:space="preserve"> Ensure the operating system fully supports the device.</w:t>
      </w:r>
      <w:r>
        <w:rPr>
          <w:sz w:val="24"/>
        </w:rPr>
        <w:t xml:space="preserve"> </w:t>
      </w:r>
    </w:p>
    <w:p w14:paraId="5756AA6A" w14:textId="55DE8658" w:rsidR="00FE2DDC" w:rsidRDefault="00FE2DDC" w:rsidP="00FE2DDC">
      <w:pPr>
        <w:spacing w:after="261"/>
        <w:jc w:val="right"/>
      </w:pPr>
      <w:r>
        <w:rPr>
          <w:sz w:val="24"/>
        </w:rPr>
        <w:t xml:space="preserve"> </w:t>
      </w:r>
    </w:p>
    <w:p w14:paraId="32D49833" w14:textId="77777777" w:rsidR="00FE2DDC" w:rsidRDefault="00FE2DDC" w:rsidP="00FE2DDC">
      <w:pPr>
        <w:pStyle w:val="Heading2"/>
        <w:ind w:left="137"/>
      </w:pPr>
      <w:r>
        <w:t xml:space="preserve">Step 7: Review System Logs and Error Messages </w:t>
      </w:r>
    </w:p>
    <w:p w14:paraId="20DFA164" w14:textId="77777777" w:rsidR="00FE2DDC" w:rsidRDefault="00FE2DDC">
      <w:pPr>
        <w:numPr>
          <w:ilvl w:val="0"/>
          <w:numId w:val="18"/>
        </w:numPr>
        <w:spacing w:after="15" w:line="248" w:lineRule="auto"/>
      </w:pPr>
      <w:r>
        <w:t xml:space="preserve">Use </w:t>
      </w:r>
      <w:r>
        <w:rPr>
          <w:rFonts w:ascii="Times New Roman" w:eastAsia="Times New Roman" w:hAnsi="Times New Roman" w:cs="Times New Roman"/>
          <w:b/>
        </w:rPr>
        <w:t>Event Viewer</w:t>
      </w:r>
      <w:r>
        <w:t xml:space="preserve"> (Windows) or system logs (Linux/macOS) to identify driver or hardware-related errors.  </w:t>
      </w:r>
    </w:p>
    <w:p w14:paraId="3E3F2A08" w14:textId="77777777" w:rsidR="00FE2DDC" w:rsidRDefault="00FE2DDC">
      <w:pPr>
        <w:numPr>
          <w:ilvl w:val="0"/>
          <w:numId w:val="18"/>
        </w:numPr>
        <w:spacing w:after="264" w:line="248" w:lineRule="auto"/>
      </w:pPr>
      <w:r>
        <w:t xml:space="preserve">Record any error codes for further investigation.  </w:t>
      </w:r>
    </w:p>
    <w:p w14:paraId="183C514C" w14:textId="77777777" w:rsidR="00FE2DDC" w:rsidRDefault="00FE2DDC" w:rsidP="00FE2DDC">
      <w:pPr>
        <w:spacing w:after="278"/>
      </w:pPr>
      <w:r>
        <w:rPr>
          <w:rFonts w:ascii="Times New Roman" w:eastAsia="Times New Roman" w:hAnsi="Times New Roman" w:cs="Times New Roman"/>
          <w:b/>
        </w:rPr>
        <w:t>Purpose:</w:t>
      </w:r>
      <w:r>
        <w:t xml:space="preserve"> Logs provide detailed information about the source of the failure. </w:t>
      </w:r>
    </w:p>
    <w:p w14:paraId="5D0782A9" w14:textId="1BA55DA4" w:rsidR="00FE2DDC" w:rsidRDefault="00FE2DDC" w:rsidP="00FE2DDC">
      <w:pPr>
        <w:spacing w:after="261"/>
        <w:jc w:val="right"/>
      </w:pPr>
      <w:r>
        <w:rPr>
          <w:sz w:val="24"/>
        </w:rPr>
        <w:t xml:space="preserve"> </w:t>
      </w:r>
    </w:p>
    <w:p w14:paraId="042C7420" w14:textId="77777777" w:rsidR="00FE2DDC" w:rsidRDefault="00FE2DDC" w:rsidP="00FE2DDC">
      <w:pPr>
        <w:spacing w:after="0"/>
        <w:ind w:left="142"/>
      </w:pPr>
      <w:r>
        <w:rPr>
          <w:rFonts w:ascii="Times New Roman" w:eastAsia="Times New Roman" w:hAnsi="Times New Roman" w:cs="Times New Roman"/>
          <w:b/>
          <w:sz w:val="30"/>
        </w:rPr>
        <w:t xml:space="preserve"> </w:t>
      </w:r>
    </w:p>
    <w:p w14:paraId="386FA43A" w14:textId="77777777" w:rsidR="00FE2DDC" w:rsidRDefault="00FE2DDC" w:rsidP="00FE2DDC">
      <w:pPr>
        <w:pStyle w:val="Heading2"/>
        <w:ind w:left="137"/>
      </w:pPr>
      <w:r>
        <w:t xml:space="preserve">Step 8: Test with Default Drivers </w:t>
      </w:r>
    </w:p>
    <w:p w14:paraId="2DFC0C2E" w14:textId="77777777" w:rsidR="00FE2DDC" w:rsidRDefault="00FE2DDC">
      <w:pPr>
        <w:numPr>
          <w:ilvl w:val="0"/>
          <w:numId w:val="19"/>
        </w:numPr>
        <w:spacing w:after="15" w:line="248" w:lineRule="auto"/>
      </w:pPr>
      <w:r>
        <w:t xml:space="preserve">Remove the manufacturer-specific driver.  </w:t>
      </w:r>
    </w:p>
    <w:p w14:paraId="396C02A6" w14:textId="77777777" w:rsidR="00FE2DDC" w:rsidRDefault="00FE2DDC">
      <w:pPr>
        <w:numPr>
          <w:ilvl w:val="0"/>
          <w:numId w:val="19"/>
        </w:numPr>
        <w:spacing w:after="262" w:line="248" w:lineRule="auto"/>
      </w:pPr>
      <w:r>
        <w:t xml:space="preserve">Allow the operating system to install its default driver automatically.  </w:t>
      </w:r>
    </w:p>
    <w:p w14:paraId="7FAE6E25" w14:textId="77777777" w:rsidR="00FE2DDC" w:rsidRDefault="00FE2DDC" w:rsidP="00FE2DDC">
      <w:pPr>
        <w:spacing w:after="278"/>
      </w:pPr>
      <w:r>
        <w:rPr>
          <w:rFonts w:ascii="Times New Roman" w:eastAsia="Times New Roman" w:hAnsi="Times New Roman" w:cs="Times New Roman"/>
          <w:b/>
        </w:rPr>
        <w:lastRenderedPageBreak/>
        <w:t>Purpose:</w:t>
      </w:r>
      <w:r>
        <w:t xml:space="preserve"> Determine whether the manufacturer's driver is causing the problem. </w:t>
      </w:r>
    </w:p>
    <w:p w14:paraId="61C48B75" w14:textId="4D93E571" w:rsidR="00FE2DDC" w:rsidRDefault="00FE2DDC" w:rsidP="00FE2DDC">
      <w:pPr>
        <w:spacing w:after="261"/>
        <w:jc w:val="right"/>
      </w:pPr>
      <w:r>
        <w:rPr>
          <w:sz w:val="24"/>
        </w:rPr>
        <w:t xml:space="preserve"> </w:t>
      </w:r>
    </w:p>
    <w:p w14:paraId="4C26F7D2" w14:textId="77777777" w:rsidR="00FE2DDC" w:rsidRDefault="00FE2DDC" w:rsidP="00FE2DDC">
      <w:pPr>
        <w:pStyle w:val="Heading2"/>
        <w:ind w:left="137"/>
      </w:pPr>
      <w:r>
        <w:t xml:space="preserve">Step 9: Compare Workstation Configurations </w:t>
      </w:r>
    </w:p>
    <w:p w14:paraId="0DFE17D9" w14:textId="77777777" w:rsidR="00FE2DDC" w:rsidRDefault="00FE2DDC" w:rsidP="00FE2DDC">
      <w:pPr>
        <w:spacing w:after="269"/>
      </w:pPr>
      <w:r>
        <w:t xml:space="preserve">Compare the working and non-working systems for: </w:t>
      </w:r>
    </w:p>
    <w:p w14:paraId="67E58A2A" w14:textId="77777777" w:rsidR="00FE2DDC" w:rsidRDefault="00FE2DDC">
      <w:pPr>
        <w:numPr>
          <w:ilvl w:val="0"/>
          <w:numId w:val="20"/>
        </w:numPr>
        <w:spacing w:after="15" w:line="248" w:lineRule="auto"/>
      </w:pPr>
      <w:r>
        <w:t xml:space="preserve">Operating system version.  </w:t>
      </w:r>
    </w:p>
    <w:p w14:paraId="6BF25F25" w14:textId="77777777" w:rsidR="00FE2DDC" w:rsidRDefault="00FE2DDC">
      <w:pPr>
        <w:numPr>
          <w:ilvl w:val="0"/>
          <w:numId w:val="20"/>
        </w:numPr>
        <w:spacing w:after="15" w:line="248" w:lineRule="auto"/>
      </w:pPr>
      <w:r>
        <w:t xml:space="preserve">Driver version.  </w:t>
      </w:r>
    </w:p>
    <w:p w14:paraId="4C39123D" w14:textId="77777777" w:rsidR="00FE2DDC" w:rsidRDefault="00FE2DDC">
      <w:pPr>
        <w:numPr>
          <w:ilvl w:val="0"/>
          <w:numId w:val="20"/>
        </w:numPr>
        <w:spacing w:after="15" w:line="248" w:lineRule="auto"/>
      </w:pPr>
      <w:r>
        <w:t xml:space="preserve">Installed updates.  </w:t>
      </w:r>
    </w:p>
    <w:p w14:paraId="447D9B7B" w14:textId="77777777" w:rsidR="00FE2DDC" w:rsidRDefault="00FE2DDC">
      <w:pPr>
        <w:numPr>
          <w:ilvl w:val="0"/>
          <w:numId w:val="20"/>
        </w:numPr>
        <w:spacing w:after="15" w:line="248" w:lineRule="auto"/>
      </w:pPr>
      <w:r>
        <w:t xml:space="preserve">USB controller drivers.  </w:t>
      </w:r>
    </w:p>
    <w:p w14:paraId="21C2980D" w14:textId="77777777" w:rsidR="00FE2DDC" w:rsidRDefault="00FE2DDC">
      <w:pPr>
        <w:numPr>
          <w:ilvl w:val="0"/>
          <w:numId w:val="20"/>
        </w:numPr>
        <w:spacing w:after="264" w:line="248" w:lineRule="auto"/>
      </w:pPr>
      <w:r>
        <w:t xml:space="preserve">Security software or group policies.  </w:t>
      </w:r>
    </w:p>
    <w:p w14:paraId="414FE072" w14:textId="77777777" w:rsidR="00FE2DDC" w:rsidRDefault="00FE2DDC" w:rsidP="00FE2DDC">
      <w:pPr>
        <w:spacing w:after="276"/>
      </w:pPr>
      <w:r>
        <w:rPr>
          <w:rFonts w:ascii="Times New Roman" w:eastAsia="Times New Roman" w:hAnsi="Times New Roman" w:cs="Times New Roman"/>
          <w:b/>
        </w:rPr>
        <w:t>Purpose:</w:t>
      </w:r>
      <w:r>
        <w:t xml:space="preserve"> Identify configuration differences responsible for the inconsistent </w:t>
      </w:r>
      <w:proofErr w:type="spellStart"/>
      <w:r>
        <w:t>behavior</w:t>
      </w:r>
      <w:proofErr w:type="spellEnd"/>
      <w:r>
        <w:t xml:space="preserve">. </w:t>
      </w:r>
    </w:p>
    <w:p w14:paraId="30625852" w14:textId="3003476D" w:rsidR="00FE2DDC" w:rsidRDefault="00FE2DDC" w:rsidP="00FE2DDC">
      <w:pPr>
        <w:spacing w:after="261"/>
        <w:jc w:val="right"/>
      </w:pPr>
      <w:r>
        <w:rPr>
          <w:sz w:val="24"/>
        </w:rPr>
        <w:t xml:space="preserve"> </w:t>
      </w:r>
    </w:p>
    <w:p w14:paraId="47E312A3" w14:textId="77777777" w:rsidR="00FE2DDC" w:rsidRDefault="00FE2DDC" w:rsidP="00FE2DDC">
      <w:pPr>
        <w:spacing w:after="2" w:line="446" w:lineRule="auto"/>
        <w:ind w:left="137" w:right="6618"/>
      </w:pPr>
      <w:r>
        <w:rPr>
          <w:rFonts w:ascii="Times New Roman" w:eastAsia="Times New Roman" w:hAnsi="Times New Roman" w:cs="Times New Roman"/>
          <w:b/>
          <w:sz w:val="30"/>
        </w:rPr>
        <w:t xml:space="preserve">Step 10: Verify the Solution </w:t>
      </w:r>
      <w:r>
        <w:t xml:space="preserve">After applying the fix: </w:t>
      </w:r>
    </w:p>
    <w:p w14:paraId="6D4ED0AD" w14:textId="77777777" w:rsidR="00FE2DDC" w:rsidRDefault="00FE2DDC">
      <w:pPr>
        <w:numPr>
          <w:ilvl w:val="0"/>
          <w:numId w:val="20"/>
        </w:numPr>
        <w:spacing w:after="15" w:line="248" w:lineRule="auto"/>
      </w:pPr>
      <w:r>
        <w:t xml:space="preserve">Restart the workstation.  </w:t>
      </w:r>
    </w:p>
    <w:p w14:paraId="03A87869" w14:textId="77777777" w:rsidR="00FE2DDC" w:rsidRDefault="00FE2DDC">
      <w:pPr>
        <w:numPr>
          <w:ilvl w:val="0"/>
          <w:numId w:val="20"/>
        </w:numPr>
        <w:spacing w:after="15" w:line="248" w:lineRule="auto"/>
      </w:pPr>
      <w:r>
        <w:t xml:space="preserve">Test all functions of the peripheral.  </w:t>
      </w:r>
    </w:p>
    <w:p w14:paraId="711FF57C" w14:textId="77777777" w:rsidR="00FE2DDC" w:rsidRDefault="00FE2DDC">
      <w:pPr>
        <w:numPr>
          <w:ilvl w:val="0"/>
          <w:numId w:val="20"/>
        </w:numPr>
        <w:spacing w:after="15" w:line="248" w:lineRule="auto"/>
      </w:pPr>
      <w:r>
        <w:t xml:space="preserve">Confirm the device works consistently across multiple workstations.  </w:t>
      </w:r>
    </w:p>
    <w:p w14:paraId="72198FBA" w14:textId="77777777" w:rsidR="00FE2DDC" w:rsidRDefault="00FE2DDC">
      <w:pPr>
        <w:numPr>
          <w:ilvl w:val="0"/>
          <w:numId w:val="20"/>
        </w:numPr>
        <w:spacing w:after="265" w:line="248" w:lineRule="auto"/>
      </w:pPr>
      <w:r>
        <w:t xml:space="preserve">Monitor for recurring issues.  </w:t>
      </w:r>
    </w:p>
    <w:p w14:paraId="59ABD22C" w14:textId="77777777" w:rsidR="00FE2DDC" w:rsidRDefault="00FE2DDC" w:rsidP="00FE2DDC">
      <w:pPr>
        <w:spacing w:after="276"/>
      </w:pPr>
      <w:r>
        <w:rPr>
          <w:rFonts w:ascii="Times New Roman" w:eastAsia="Times New Roman" w:hAnsi="Times New Roman" w:cs="Times New Roman"/>
          <w:b/>
        </w:rPr>
        <w:t>Purpose:</w:t>
      </w:r>
      <w:r>
        <w:t xml:space="preserve"> Ensure the problem has been fully resolved. </w:t>
      </w:r>
    </w:p>
    <w:p w14:paraId="0A1F9F83" w14:textId="77777777" w:rsidR="00FE2DDC" w:rsidRDefault="00FE2DDC">
      <w:pPr>
        <w:pStyle w:val="Heading1"/>
        <w:numPr>
          <w:ilvl w:val="0"/>
          <w:numId w:val="22"/>
        </w:numPr>
      </w:pPr>
      <w:r>
        <w:t xml:space="preserve">Example Scenario </w:t>
      </w:r>
    </w:p>
    <w:p w14:paraId="7A370B1A" w14:textId="77777777" w:rsidR="00FE2DDC" w:rsidRDefault="00FE2DDC" w:rsidP="00FE2DDC">
      <w:pPr>
        <w:pStyle w:val="ListParagraph"/>
        <w:numPr>
          <w:ilvl w:val="0"/>
          <w:numId w:val="4"/>
        </w:numPr>
        <w:spacing w:after="264"/>
      </w:pPr>
      <w:r>
        <w:t xml:space="preserve">A USB printer works correctly on one computer but is not recognized on another. </w:t>
      </w:r>
    </w:p>
    <w:p w14:paraId="2CB1CC39" w14:textId="77777777" w:rsidR="00FE2DDC" w:rsidRDefault="00FE2DDC" w:rsidP="00FE2DDC">
      <w:pPr>
        <w:spacing w:after="255"/>
        <w:ind w:right="44"/>
        <w:jc w:val="both"/>
      </w:pPr>
      <w:r>
        <w:rPr>
          <w:rFonts w:ascii="Times New Roman" w:eastAsia="Times New Roman" w:hAnsi="Times New Roman" w:cs="Times New Roman"/>
          <w:b/>
        </w:rPr>
        <w:t>Troubleshooting Process:</w:t>
      </w:r>
      <w:r>
        <w:t xml:space="preserve"> </w:t>
      </w:r>
    </w:p>
    <w:p w14:paraId="3BF47036" w14:textId="77777777" w:rsidR="00FE2DDC" w:rsidRDefault="00FE2DDC">
      <w:pPr>
        <w:numPr>
          <w:ilvl w:val="0"/>
          <w:numId w:val="21"/>
        </w:numPr>
        <w:spacing w:after="15" w:line="248" w:lineRule="auto"/>
        <w:ind w:hanging="10"/>
      </w:pPr>
      <w:r>
        <w:t xml:space="preserve">Check the USB cable and port.  </w:t>
      </w:r>
    </w:p>
    <w:p w14:paraId="2B81A8BA" w14:textId="77777777" w:rsidR="00FE2DDC" w:rsidRDefault="00FE2DDC">
      <w:pPr>
        <w:numPr>
          <w:ilvl w:val="0"/>
          <w:numId w:val="21"/>
        </w:numPr>
        <w:spacing w:after="15" w:line="248" w:lineRule="auto"/>
        <w:ind w:hanging="10"/>
      </w:pPr>
      <w:r>
        <w:t xml:space="preserve">Test the printer on another workstation.  </w:t>
      </w:r>
    </w:p>
    <w:p w14:paraId="2832AAA2" w14:textId="77777777" w:rsidR="00FE2DDC" w:rsidRDefault="00FE2DDC">
      <w:pPr>
        <w:numPr>
          <w:ilvl w:val="0"/>
          <w:numId w:val="21"/>
        </w:numPr>
        <w:spacing w:after="15" w:line="248" w:lineRule="auto"/>
        <w:ind w:hanging="10"/>
      </w:pPr>
      <w:r>
        <w:t xml:space="preserve">Open Device Manager and identify driver errors.  </w:t>
      </w:r>
    </w:p>
    <w:p w14:paraId="3AC8D222" w14:textId="77777777" w:rsidR="00FE2DDC" w:rsidRDefault="00FE2DDC">
      <w:pPr>
        <w:numPr>
          <w:ilvl w:val="0"/>
          <w:numId w:val="21"/>
        </w:numPr>
        <w:spacing w:after="0"/>
        <w:ind w:hanging="10"/>
      </w:pPr>
      <w:r>
        <w:t xml:space="preserve">Install the latest printer driver compatible with the operating system.  </w:t>
      </w:r>
    </w:p>
    <w:p w14:paraId="45322E8E" w14:textId="77777777" w:rsidR="00FE2DDC" w:rsidRDefault="00FE2DDC">
      <w:pPr>
        <w:numPr>
          <w:ilvl w:val="0"/>
          <w:numId w:val="21"/>
        </w:numPr>
        <w:spacing w:after="15" w:line="248" w:lineRule="auto"/>
        <w:ind w:hanging="10"/>
      </w:pPr>
      <w:r>
        <w:t xml:space="preserve">Update Windows and restart the system.  </w:t>
      </w:r>
    </w:p>
    <w:p w14:paraId="3130CD03" w14:textId="77777777" w:rsidR="00FE2DDC" w:rsidRDefault="00FE2DDC">
      <w:pPr>
        <w:numPr>
          <w:ilvl w:val="0"/>
          <w:numId w:val="21"/>
        </w:numPr>
        <w:spacing w:after="264" w:line="248" w:lineRule="auto"/>
        <w:ind w:hanging="10"/>
      </w:pPr>
      <w:r>
        <w:t xml:space="preserve">Print a test page to verify successful operation. </w:t>
      </w:r>
    </w:p>
    <w:p w14:paraId="19F09F5E" w14:textId="77777777" w:rsidR="006C167F" w:rsidRDefault="006C167F" w:rsidP="006C167F">
      <w:pPr>
        <w:pStyle w:val="ListParagraph"/>
        <w:numPr>
          <w:ilvl w:val="0"/>
          <w:numId w:val="3"/>
        </w:numPr>
        <w:spacing w:after="369"/>
        <w:ind w:right="34"/>
        <w:jc w:val="both"/>
      </w:pPr>
      <w:r w:rsidRPr="006C167F">
        <w:rPr>
          <w:rFonts w:ascii="Times New Roman" w:eastAsia="Times New Roman" w:hAnsi="Times New Roman" w:cs="Times New Roman"/>
          <w:b/>
          <w:sz w:val="28"/>
        </w:rPr>
        <w:t xml:space="preserve">Explain the role of Uninterruptible Power Supply (UPS) System and Surge Protection in preventing file system corruption and ensuring data integrity during unexpected power fluctuations. </w:t>
      </w:r>
    </w:p>
    <w:p w14:paraId="3F1EA68D" w14:textId="77777777" w:rsidR="006C167F" w:rsidRDefault="006C167F" w:rsidP="006C167F">
      <w:pPr>
        <w:pStyle w:val="Heading1"/>
        <w:ind w:left="137"/>
      </w:pPr>
      <w:r>
        <w:lastRenderedPageBreak/>
        <w:t xml:space="preserve">Role of Uninterruptible Power Supply (UPS) Systems and Surge Protection </w:t>
      </w:r>
    </w:p>
    <w:p w14:paraId="15E83B0E" w14:textId="77777777" w:rsidR="006C167F" w:rsidRDefault="006C167F" w:rsidP="006C167F">
      <w:pPr>
        <w:spacing w:after="287" w:line="248" w:lineRule="auto"/>
        <w:ind w:left="137" w:right="39" w:hanging="10"/>
        <w:jc w:val="both"/>
      </w:pPr>
      <w:r>
        <w:rPr>
          <w:rFonts w:ascii="Times New Roman" w:eastAsia="Times New Roman" w:hAnsi="Times New Roman" w:cs="Times New Roman"/>
          <w:sz w:val="28"/>
        </w:rPr>
        <w:t xml:space="preserve">A </w:t>
      </w:r>
      <w:r>
        <w:rPr>
          <w:rFonts w:ascii="Times New Roman" w:eastAsia="Times New Roman" w:hAnsi="Times New Roman" w:cs="Times New Roman"/>
          <w:b/>
          <w:sz w:val="28"/>
        </w:rPr>
        <w:t>UPS (Uninterruptible Power Supply)</w:t>
      </w:r>
      <w:r>
        <w:rPr>
          <w:rFonts w:ascii="Times New Roman" w:eastAsia="Times New Roman" w:hAnsi="Times New Roman" w:cs="Times New Roman"/>
          <w:sz w:val="28"/>
        </w:rPr>
        <w:t xml:space="preserve"> and </w:t>
      </w:r>
      <w:r>
        <w:rPr>
          <w:rFonts w:ascii="Times New Roman" w:eastAsia="Times New Roman" w:hAnsi="Times New Roman" w:cs="Times New Roman"/>
          <w:b/>
          <w:sz w:val="28"/>
        </w:rPr>
        <w:t>surge protection device</w:t>
      </w:r>
      <w:r>
        <w:rPr>
          <w:rFonts w:ascii="Times New Roman" w:eastAsia="Times New Roman" w:hAnsi="Times New Roman" w:cs="Times New Roman"/>
          <w:sz w:val="28"/>
        </w:rPr>
        <w:t xml:space="preserve"> help protect computers and electronic equipment from unexpected power problems. They play a vital role in </w:t>
      </w:r>
      <w:r>
        <w:rPr>
          <w:rFonts w:ascii="Times New Roman" w:eastAsia="Times New Roman" w:hAnsi="Times New Roman" w:cs="Times New Roman"/>
          <w:b/>
          <w:sz w:val="28"/>
        </w:rPr>
        <w:t>preventing file system corruption</w:t>
      </w:r>
      <w:r>
        <w:rPr>
          <w:rFonts w:ascii="Times New Roman" w:eastAsia="Times New Roman" w:hAnsi="Times New Roman" w:cs="Times New Roman"/>
          <w:sz w:val="28"/>
        </w:rPr>
        <w:t xml:space="preserve"> and </w:t>
      </w:r>
      <w:r>
        <w:rPr>
          <w:rFonts w:ascii="Times New Roman" w:eastAsia="Times New Roman" w:hAnsi="Times New Roman" w:cs="Times New Roman"/>
          <w:b/>
          <w:sz w:val="28"/>
        </w:rPr>
        <w:t>ensuring data integrity</w:t>
      </w:r>
      <w:r>
        <w:rPr>
          <w:rFonts w:ascii="Times New Roman" w:eastAsia="Times New Roman" w:hAnsi="Times New Roman" w:cs="Times New Roman"/>
          <w:sz w:val="28"/>
        </w:rPr>
        <w:t xml:space="preserve"> during power outages, voltage fluctuations, and electrical surges. </w:t>
      </w:r>
    </w:p>
    <w:p w14:paraId="092E34AC" w14:textId="77777777" w:rsidR="006C167F" w:rsidRDefault="006C167F" w:rsidP="006C167F">
      <w:pPr>
        <w:pStyle w:val="Heading2"/>
        <w:spacing w:after="232"/>
        <w:ind w:left="137"/>
      </w:pPr>
      <w:r>
        <w:t xml:space="preserve">1. Role of an Uninterruptible Power Supply (UPS) </w:t>
      </w:r>
    </w:p>
    <w:p w14:paraId="4CA760E2" w14:textId="77777777" w:rsidR="006C167F" w:rsidRDefault="006C167F" w:rsidP="006C167F">
      <w:pPr>
        <w:spacing w:after="298" w:line="248" w:lineRule="auto"/>
        <w:ind w:left="137" w:right="39" w:hanging="10"/>
        <w:jc w:val="both"/>
      </w:pPr>
      <w:r>
        <w:rPr>
          <w:rFonts w:ascii="Times New Roman" w:eastAsia="Times New Roman" w:hAnsi="Times New Roman" w:cs="Times New Roman"/>
          <w:sz w:val="28"/>
        </w:rPr>
        <w:t xml:space="preserve">A UPS is a backup power device that supplies electricity from its battery when the main power source fails. </w:t>
      </w:r>
    </w:p>
    <w:p w14:paraId="4C3C92FF" w14:textId="77777777" w:rsidR="006C167F" w:rsidRDefault="006C167F" w:rsidP="006C167F">
      <w:pPr>
        <w:pStyle w:val="Heading2"/>
        <w:ind w:left="137"/>
      </w:pPr>
      <w:r>
        <w:t>Functions of a UPS</w:t>
      </w:r>
      <w:r>
        <w:rPr>
          <w:sz w:val="24"/>
        </w:rPr>
        <w:t xml:space="preserve"> </w:t>
      </w:r>
    </w:p>
    <w:p w14:paraId="4AE012C2" w14:textId="77777777" w:rsidR="006C167F" w:rsidRDefault="006C167F">
      <w:pPr>
        <w:numPr>
          <w:ilvl w:val="0"/>
          <w:numId w:val="23"/>
        </w:numPr>
        <w:spacing w:after="12" w:line="249" w:lineRule="auto"/>
        <w:ind w:right="40"/>
        <w:jc w:val="both"/>
      </w:pPr>
      <w:r>
        <w:rPr>
          <w:rFonts w:ascii="Calibri" w:eastAsia="Calibri" w:hAnsi="Calibri" w:cs="Calibri"/>
          <w:sz w:val="28"/>
        </w:rPr>
        <w:t xml:space="preserve">Provides temporary backup power during power outages.  </w:t>
      </w:r>
    </w:p>
    <w:p w14:paraId="113C7951" w14:textId="77777777" w:rsidR="006C167F" w:rsidRDefault="006C167F">
      <w:pPr>
        <w:numPr>
          <w:ilvl w:val="0"/>
          <w:numId w:val="23"/>
        </w:numPr>
        <w:spacing w:after="12" w:line="249" w:lineRule="auto"/>
        <w:ind w:right="40"/>
        <w:jc w:val="both"/>
      </w:pPr>
      <w:r>
        <w:rPr>
          <w:rFonts w:ascii="Calibri" w:eastAsia="Calibri" w:hAnsi="Calibri" w:cs="Calibri"/>
          <w:sz w:val="28"/>
        </w:rPr>
        <w:t xml:space="preserve">Allows users enough time to save open files and shut down the computer safely.  </w:t>
      </w:r>
    </w:p>
    <w:p w14:paraId="5806CDEC" w14:textId="77777777" w:rsidR="006C167F" w:rsidRDefault="006C167F">
      <w:pPr>
        <w:numPr>
          <w:ilvl w:val="0"/>
          <w:numId w:val="23"/>
        </w:numPr>
        <w:spacing w:after="12" w:line="249" w:lineRule="auto"/>
        <w:ind w:right="40"/>
        <w:jc w:val="both"/>
      </w:pPr>
      <w:r>
        <w:rPr>
          <w:rFonts w:ascii="Calibri" w:eastAsia="Calibri" w:hAnsi="Calibri" w:cs="Calibri"/>
          <w:sz w:val="28"/>
        </w:rPr>
        <w:t xml:space="preserve">Prevents sudden system shutdowns that can damage files and operating systems.  </w:t>
      </w:r>
    </w:p>
    <w:p w14:paraId="1816CB1A" w14:textId="77777777" w:rsidR="006C167F" w:rsidRDefault="006C167F">
      <w:pPr>
        <w:numPr>
          <w:ilvl w:val="0"/>
          <w:numId w:val="23"/>
        </w:numPr>
        <w:spacing w:after="12" w:line="249" w:lineRule="auto"/>
        <w:ind w:right="40"/>
        <w:jc w:val="both"/>
      </w:pPr>
      <w:r>
        <w:rPr>
          <w:rFonts w:ascii="Calibri" w:eastAsia="Calibri" w:hAnsi="Calibri" w:cs="Calibri"/>
          <w:sz w:val="28"/>
        </w:rPr>
        <w:t xml:space="preserve">Protects against voltage dips (brownouts) and short power interruptions.  </w:t>
      </w:r>
    </w:p>
    <w:p w14:paraId="3D7A5B4B" w14:textId="77777777" w:rsidR="006C167F" w:rsidRDefault="006C167F">
      <w:pPr>
        <w:numPr>
          <w:ilvl w:val="0"/>
          <w:numId w:val="23"/>
        </w:numPr>
        <w:spacing w:after="345" w:line="249" w:lineRule="auto"/>
        <w:ind w:right="40"/>
        <w:jc w:val="both"/>
      </w:pPr>
      <w:r>
        <w:rPr>
          <w:rFonts w:ascii="Calibri" w:eastAsia="Calibri" w:hAnsi="Calibri" w:cs="Calibri"/>
          <w:sz w:val="28"/>
        </w:rPr>
        <w:t xml:space="preserve">Maintains continuous operation of critical devices such as servers and networking equipment.  </w:t>
      </w:r>
    </w:p>
    <w:p w14:paraId="1A0D2497" w14:textId="77777777" w:rsidR="006C167F" w:rsidRDefault="006C167F" w:rsidP="006C167F">
      <w:pPr>
        <w:pStyle w:val="Heading2"/>
        <w:ind w:left="137"/>
      </w:pPr>
      <w:r>
        <w:t xml:space="preserve">Preventing File System Corruption </w:t>
      </w:r>
    </w:p>
    <w:p w14:paraId="05416E41" w14:textId="77777777" w:rsidR="006C167F" w:rsidRDefault="006C167F" w:rsidP="006C167F">
      <w:pPr>
        <w:spacing w:after="277" w:line="248" w:lineRule="auto"/>
        <w:ind w:left="137" w:right="39" w:hanging="10"/>
        <w:jc w:val="both"/>
      </w:pPr>
      <w:r>
        <w:rPr>
          <w:rFonts w:ascii="Times New Roman" w:eastAsia="Times New Roman" w:hAnsi="Times New Roman" w:cs="Times New Roman"/>
          <w:sz w:val="28"/>
        </w:rPr>
        <w:t xml:space="preserve">A sudden power loss while the operating system is writing data to the storage device can interrupt the write process. This may result in: </w:t>
      </w:r>
    </w:p>
    <w:p w14:paraId="3A2F6C56" w14:textId="77777777" w:rsidR="006C167F" w:rsidRDefault="006C167F">
      <w:pPr>
        <w:numPr>
          <w:ilvl w:val="0"/>
          <w:numId w:val="24"/>
        </w:numPr>
        <w:spacing w:after="12" w:line="249" w:lineRule="auto"/>
        <w:ind w:right="40"/>
        <w:jc w:val="both"/>
      </w:pPr>
      <w:r>
        <w:rPr>
          <w:rFonts w:ascii="Calibri" w:eastAsia="Calibri" w:hAnsi="Calibri" w:cs="Calibri"/>
          <w:sz w:val="28"/>
        </w:rPr>
        <w:t xml:space="preserve">Corrupted files.  </w:t>
      </w:r>
    </w:p>
    <w:p w14:paraId="485BE5F9" w14:textId="77777777" w:rsidR="006C167F" w:rsidRDefault="006C167F">
      <w:pPr>
        <w:numPr>
          <w:ilvl w:val="0"/>
          <w:numId w:val="24"/>
        </w:numPr>
        <w:spacing w:after="12" w:line="249" w:lineRule="auto"/>
        <w:ind w:right="40"/>
        <w:jc w:val="both"/>
      </w:pPr>
      <w:r>
        <w:rPr>
          <w:rFonts w:ascii="Calibri" w:eastAsia="Calibri" w:hAnsi="Calibri" w:cs="Calibri"/>
          <w:sz w:val="28"/>
        </w:rPr>
        <w:t xml:space="preserve">Damaged file allocation tables or file systems.  </w:t>
      </w:r>
    </w:p>
    <w:p w14:paraId="08926D48" w14:textId="77777777" w:rsidR="006C167F" w:rsidRDefault="006C167F">
      <w:pPr>
        <w:numPr>
          <w:ilvl w:val="0"/>
          <w:numId w:val="24"/>
        </w:numPr>
        <w:spacing w:after="12" w:line="249" w:lineRule="auto"/>
        <w:ind w:right="40"/>
        <w:jc w:val="both"/>
      </w:pPr>
      <w:r>
        <w:rPr>
          <w:rFonts w:ascii="Calibri" w:eastAsia="Calibri" w:hAnsi="Calibri" w:cs="Calibri"/>
          <w:sz w:val="28"/>
        </w:rPr>
        <w:t xml:space="preserve">Operating system boot failures.  </w:t>
      </w:r>
    </w:p>
    <w:p w14:paraId="7477253D" w14:textId="77777777" w:rsidR="006C167F" w:rsidRDefault="006C167F">
      <w:pPr>
        <w:numPr>
          <w:ilvl w:val="0"/>
          <w:numId w:val="24"/>
        </w:numPr>
        <w:spacing w:after="261" w:line="249" w:lineRule="auto"/>
        <w:ind w:right="40"/>
        <w:jc w:val="both"/>
      </w:pPr>
      <w:r>
        <w:rPr>
          <w:rFonts w:ascii="Calibri" w:eastAsia="Calibri" w:hAnsi="Calibri" w:cs="Calibri"/>
          <w:sz w:val="28"/>
        </w:rPr>
        <w:t xml:space="preserve">Loss of unsaved work.  </w:t>
      </w:r>
    </w:p>
    <w:p w14:paraId="19DC9D4F" w14:textId="77777777" w:rsidR="006C167F" w:rsidRDefault="006C167F" w:rsidP="006C167F">
      <w:pPr>
        <w:spacing w:after="347" w:line="248" w:lineRule="auto"/>
        <w:ind w:left="137" w:right="39" w:hanging="10"/>
        <w:jc w:val="both"/>
      </w:pPr>
      <w:r>
        <w:rPr>
          <w:rFonts w:ascii="Times New Roman" w:eastAsia="Times New Roman" w:hAnsi="Times New Roman" w:cs="Times New Roman"/>
          <w:sz w:val="28"/>
        </w:rPr>
        <w:t xml:space="preserve">A UPS keeps the system powered long enough for a proper shutdown, reducing the risk of file system corruption. </w:t>
      </w:r>
    </w:p>
    <w:p w14:paraId="3F8B94D3" w14:textId="77777777" w:rsidR="006C167F" w:rsidRDefault="006C167F" w:rsidP="006C167F">
      <w:pPr>
        <w:pStyle w:val="Heading2"/>
        <w:ind w:left="137"/>
      </w:pPr>
      <w:r>
        <w:t xml:space="preserve">Ensuring Data Integrity </w:t>
      </w:r>
    </w:p>
    <w:p w14:paraId="68D9342C" w14:textId="77777777" w:rsidR="006C167F" w:rsidRDefault="006C167F" w:rsidP="006C167F">
      <w:pPr>
        <w:spacing w:after="261" w:line="248" w:lineRule="auto"/>
        <w:ind w:left="137" w:right="39" w:hanging="10"/>
        <w:jc w:val="both"/>
      </w:pPr>
      <w:r>
        <w:rPr>
          <w:rFonts w:ascii="Times New Roman" w:eastAsia="Times New Roman" w:hAnsi="Times New Roman" w:cs="Times New Roman"/>
          <w:sz w:val="28"/>
        </w:rPr>
        <w:t xml:space="preserve">Data integrity means that data remains </w:t>
      </w:r>
      <w:r>
        <w:rPr>
          <w:rFonts w:ascii="Times New Roman" w:eastAsia="Times New Roman" w:hAnsi="Times New Roman" w:cs="Times New Roman"/>
          <w:b/>
          <w:sz w:val="28"/>
        </w:rPr>
        <w:t>accurate, complete, and unaltered</w:t>
      </w:r>
      <w:r>
        <w:rPr>
          <w:rFonts w:ascii="Times New Roman" w:eastAsia="Times New Roman" w:hAnsi="Times New Roman" w:cs="Times New Roman"/>
          <w:sz w:val="28"/>
        </w:rPr>
        <w:t xml:space="preserve">. </w:t>
      </w:r>
    </w:p>
    <w:p w14:paraId="6FB36DCC" w14:textId="77777777" w:rsidR="006C167F" w:rsidRDefault="006C167F" w:rsidP="006C167F">
      <w:pPr>
        <w:spacing w:after="41" w:line="248" w:lineRule="auto"/>
        <w:ind w:left="137" w:right="39" w:hanging="10"/>
        <w:jc w:val="both"/>
      </w:pPr>
      <w:r>
        <w:rPr>
          <w:rFonts w:ascii="Times New Roman" w:eastAsia="Times New Roman" w:hAnsi="Times New Roman" w:cs="Times New Roman"/>
          <w:sz w:val="28"/>
        </w:rPr>
        <w:lastRenderedPageBreak/>
        <w:t xml:space="preserve">A UPS helps maintain data integrity by: </w:t>
      </w:r>
    </w:p>
    <w:p w14:paraId="518827F0" w14:textId="77777777" w:rsidR="006C167F" w:rsidRDefault="006C167F">
      <w:pPr>
        <w:numPr>
          <w:ilvl w:val="0"/>
          <w:numId w:val="25"/>
        </w:numPr>
        <w:spacing w:after="41" w:line="248" w:lineRule="auto"/>
        <w:ind w:right="39"/>
        <w:jc w:val="both"/>
      </w:pPr>
      <w:r>
        <w:rPr>
          <w:rFonts w:ascii="Times New Roman" w:eastAsia="Times New Roman" w:hAnsi="Times New Roman" w:cs="Times New Roman"/>
          <w:sz w:val="28"/>
        </w:rPr>
        <w:t xml:space="preserve">Allowing applications to finish writing data to storage.  </w:t>
      </w:r>
    </w:p>
    <w:p w14:paraId="6F7113B4" w14:textId="77777777" w:rsidR="006C167F" w:rsidRDefault="006C167F">
      <w:pPr>
        <w:numPr>
          <w:ilvl w:val="0"/>
          <w:numId w:val="25"/>
        </w:numPr>
        <w:spacing w:after="41" w:line="248" w:lineRule="auto"/>
        <w:ind w:right="39"/>
        <w:jc w:val="both"/>
      </w:pPr>
      <w:r>
        <w:rPr>
          <w:rFonts w:ascii="Times New Roman" w:eastAsia="Times New Roman" w:hAnsi="Times New Roman" w:cs="Times New Roman"/>
          <w:sz w:val="28"/>
        </w:rPr>
        <w:t xml:space="preserve">Preventing incomplete database transactions.  </w:t>
      </w:r>
    </w:p>
    <w:p w14:paraId="600DC159" w14:textId="77777777" w:rsidR="006C167F" w:rsidRDefault="006C167F">
      <w:pPr>
        <w:numPr>
          <w:ilvl w:val="0"/>
          <w:numId w:val="25"/>
        </w:numPr>
        <w:spacing w:after="41" w:line="248" w:lineRule="auto"/>
        <w:ind w:right="39"/>
        <w:jc w:val="both"/>
      </w:pPr>
      <w:r>
        <w:rPr>
          <w:rFonts w:ascii="Times New Roman" w:eastAsia="Times New Roman" w:hAnsi="Times New Roman" w:cs="Times New Roman"/>
          <w:sz w:val="28"/>
        </w:rPr>
        <w:t xml:space="preserve">Reducing the risk of data loss during unexpected outages.  </w:t>
      </w:r>
    </w:p>
    <w:p w14:paraId="0ABF4EF9" w14:textId="77777777" w:rsidR="006C167F" w:rsidRDefault="006C167F">
      <w:pPr>
        <w:numPr>
          <w:ilvl w:val="0"/>
          <w:numId w:val="25"/>
        </w:numPr>
        <w:spacing w:after="295" w:line="248" w:lineRule="auto"/>
        <w:ind w:right="39"/>
        <w:jc w:val="both"/>
      </w:pPr>
      <w:r>
        <w:rPr>
          <w:rFonts w:ascii="Times New Roman" w:eastAsia="Times New Roman" w:hAnsi="Times New Roman" w:cs="Times New Roman"/>
          <w:sz w:val="28"/>
        </w:rPr>
        <w:t xml:space="preserve">Supporting automatic safe shutdown features on servers.  </w:t>
      </w:r>
    </w:p>
    <w:p w14:paraId="68455F8D" w14:textId="6027E7EE" w:rsidR="006C167F" w:rsidRDefault="006C167F" w:rsidP="006C167F">
      <w:pPr>
        <w:spacing w:after="346"/>
        <w:jc w:val="right"/>
      </w:pPr>
      <w:r>
        <w:rPr>
          <w:rFonts w:ascii="Calibri" w:eastAsia="Calibri" w:hAnsi="Calibri" w:cs="Calibri"/>
          <w:sz w:val="24"/>
        </w:rPr>
        <w:t xml:space="preserve"> </w:t>
      </w:r>
    </w:p>
    <w:p w14:paraId="486F8DCC" w14:textId="77777777" w:rsidR="006C167F" w:rsidRDefault="006C167F" w:rsidP="006C167F">
      <w:pPr>
        <w:pStyle w:val="Heading1"/>
        <w:ind w:left="137"/>
      </w:pPr>
      <w:r>
        <w:t xml:space="preserve">2. Role of Surge Protection </w:t>
      </w:r>
    </w:p>
    <w:p w14:paraId="7A9FA253" w14:textId="77777777" w:rsidR="006C167F" w:rsidRDefault="006C167F" w:rsidP="006C167F">
      <w:pPr>
        <w:spacing w:after="327" w:line="248" w:lineRule="auto"/>
        <w:ind w:left="137" w:right="39" w:hanging="10"/>
        <w:jc w:val="both"/>
      </w:pPr>
      <w:r>
        <w:rPr>
          <w:rFonts w:ascii="Times New Roman" w:eastAsia="Times New Roman" w:hAnsi="Times New Roman" w:cs="Times New Roman"/>
          <w:sz w:val="28"/>
        </w:rPr>
        <w:t xml:space="preserve">A surge protector protects electronic devices from sudden increases in electrical voltage (power surges). </w:t>
      </w:r>
    </w:p>
    <w:p w14:paraId="59233479" w14:textId="77777777" w:rsidR="006C167F" w:rsidRDefault="006C167F" w:rsidP="006C167F">
      <w:pPr>
        <w:spacing w:after="288"/>
        <w:ind w:left="152" w:right="34" w:hanging="10"/>
        <w:jc w:val="both"/>
      </w:pPr>
      <w:r>
        <w:rPr>
          <w:rFonts w:ascii="Times New Roman" w:eastAsia="Times New Roman" w:hAnsi="Times New Roman" w:cs="Times New Roman"/>
          <w:b/>
          <w:sz w:val="28"/>
        </w:rPr>
        <w:t xml:space="preserve">Functions of Surge Protection </w:t>
      </w:r>
    </w:p>
    <w:p w14:paraId="36A0FC92" w14:textId="77777777" w:rsidR="006C167F" w:rsidRDefault="006C167F">
      <w:pPr>
        <w:numPr>
          <w:ilvl w:val="0"/>
          <w:numId w:val="26"/>
        </w:numPr>
        <w:spacing w:after="10" w:line="250" w:lineRule="auto"/>
      </w:pPr>
      <w:r>
        <w:rPr>
          <w:rFonts w:ascii="Calibri" w:eastAsia="Calibri" w:hAnsi="Calibri" w:cs="Calibri"/>
          <w:sz w:val="26"/>
        </w:rPr>
        <w:t xml:space="preserve">Absorbs or diverts excess voltage away from connected devices.  </w:t>
      </w:r>
    </w:p>
    <w:p w14:paraId="5906351E" w14:textId="77777777" w:rsidR="006C167F" w:rsidRDefault="006C167F">
      <w:pPr>
        <w:numPr>
          <w:ilvl w:val="0"/>
          <w:numId w:val="26"/>
        </w:numPr>
        <w:spacing w:after="10" w:line="250" w:lineRule="auto"/>
      </w:pPr>
      <w:r>
        <w:rPr>
          <w:rFonts w:ascii="Calibri" w:eastAsia="Calibri" w:hAnsi="Calibri" w:cs="Calibri"/>
          <w:sz w:val="26"/>
        </w:rPr>
        <w:t xml:space="preserve">Protects sensitive components such as the motherboard, CPU, RAM, SSD/HDD, and power supply.  </w:t>
      </w:r>
    </w:p>
    <w:p w14:paraId="5E30B60F" w14:textId="77777777" w:rsidR="006C167F" w:rsidRDefault="006C167F">
      <w:pPr>
        <w:numPr>
          <w:ilvl w:val="0"/>
          <w:numId w:val="26"/>
        </w:numPr>
        <w:spacing w:after="363" w:line="250" w:lineRule="auto"/>
      </w:pPr>
      <w:r>
        <w:rPr>
          <w:rFonts w:ascii="Calibri" w:eastAsia="Calibri" w:hAnsi="Calibri" w:cs="Calibri"/>
          <w:sz w:val="26"/>
        </w:rPr>
        <w:t xml:space="preserve">Prevents hardware damage caused by lightning strikes or electrical switching.  </w:t>
      </w:r>
    </w:p>
    <w:p w14:paraId="0DC54873" w14:textId="77777777" w:rsidR="006C167F" w:rsidRDefault="006C167F" w:rsidP="006C167F">
      <w:pPr>
        <w:pStyle w:val="Heading2"/>
        <w:ind w:left="137"/>
      </w:pPr>
      <w:r>
        <w:t xml:space="preserve">Preventing Hardware Damage </w:t>
      </w:r>
    </w:p>
    <w:p w14:paraId="647925F0" w14:textId="77777777" w:rsidR="006C167F" w:rsidRDefault="006C167F" w:rsidP="006C167F">
      <w:pPr>
        <w:spacing w:after="252" w:line="248" w:lineRule="auto"/>
        <w:ind w:left="137" w:right="39" w:hanging="10"/>
        <w:jc w:val="both"/>
      </w:pPr>
      <w:r>
        <w:rPr>
          <w:rFonts w:ascii="Times New Roman" w:eastAsia="Times New Roman" w:hAnsi="Times New Roman" w:cs="Times New Roman"/>
          <w:sz w:val="28"/>
        </w:rPr>
        <w:t xml:space="preserve">Without surge protection, voltage spikes can: </w:t>
      </w:r>
    </w:p>
    <w:p w14:paraId="16B150F1" w14:textId="77777777" w:rsidR="006C167F" w:rsidRDefault="006C167F">
      <w:pPr>
        <w:numPr>
          <w:ilvl w:val="0"/>
          <w:numId w:val="27"/>
        </w:numPr>
        <w:spacing w:after="10" w:line="250" w:lineRule="auto"/>
      </w:pPr>
      <w:r>
        <w:rPr>
          <w:rFonts w:ascii="Calibri" w:eastAsia="Calibri" w:hAnsi="Calibri" w:cs="Calibri"/>
          <w:sz w:val="26"/>
        </w:rPr>
        <w:t xml:space="preserve">Damage storage devices.  </w:t>
      </w:r>
    </w:p>
    <w:p w14:paraId="2B7ADE7B" w14:textId="77777777" w:rsidR="006C167F" w:rsidRDefault="006C167F">
      <w:pPr>
        <w:numPr>
          <w:ilvl w:val="0"/>
          <w:numId w:val="27"/>
        </w:numPr>
        <w:spacing w:after="10" w:line="250" w:lineRule="auto"/>
      </w:pPr>
      <w:r>
        <w:rPr>
          <w:rFonts w:ascii="Calibri" w:eastAsia="Calibri" w:hAnsi="Calibri" w:cs="Calibri"/>
          <w:sz w:val="26"/>
        </w:rPr>
        <w:t xml:space="preserve">Corrupt data being written to disk.  </w:t>
      </w:r>
    </w:p>
    <w:p w14:paraId="23B5DF9D" w14:textId="77777777" w:rsidR="006C167F" w:rsidRDefault="006C167F">
      <w:pPr>
        <w:numPr>
          <w:ilvl w:val="0"/>
          <w:numId w:val="27"/>
        </w:numPr>
        <w:spacing w:after="10" w:line="250" w:lineRule="auto"/>
      </w:pPr>
      <w:r>
        <w:rPr>
          <w:rFonts w:ascii="Calibri" w:eastAsia="Calibri" w:hAnsi="Calibri" w:cs="Calibri"/>
          <w:sz w:val="26"/>
        </w:rPr>
        <w:t xml:space="preserve">Destroy system components.  </w:t>
      </w:r>
    </w:p>
    <w:p w14:paraId="13505617" w14:textId="77777777" w:rsidR="006C167F" w:rsidRDefault="006C167F">
      <w:pPr>
        <w:numPr>
          <w:ilvl w:val="0"/>
          <w:numId w:val="27"/>
        </w:numPr>
        <w:spacing w:after="281" w:line="250" w:lineRule="auto"/>
      </w:pPr>
      <w:r>
        <w:rPr>
          <w:rFonts w:ascii="Calibri" w:eastAsia="Calibri" w:hAnsi="Calibri" w:cs="Calibri"/>
          <w:sz w:val="26"/>
        </w:rPr>
        <w:t xml:space="preserve">Reduce the lifespan of electronic equipment.  </w:t>
      </w:r>
    </w:p>
    <w:p w14:paraId="7B333BDD" w14:textId="5143411C" w:rsidR="006C167F" w:rsidRDefault="006C167F" w:rsidP="006C167F">
      <w:pPr>
        <w:spacing w:after="299" w:line="248" w:lineRule="auto"/>
        <w:ind w:left="137" w:right="39" w:hanging="10"/>
        <w:jc w:val="both"/>
      </w:pPr>
      <w:r>
        <w:rPr>
          <w:rFonts w:ascii="Times New Roman" w:eastAsia="Times New Roman" w:hAnsi="Times New Roman" w:cs="Times New Roman"/>
          <w:sz w:val="28"/>
        </w:rPr>
        <w:t xml:space="preserve">Surge protectors minimize these risks by blocking excessive voltage before it reaches the computer. </w:t>
      </w:r>
      <w:r>
        <w:rPr>
          <w:rFonts w:ascii="Calibri" w:eastAsia="Calibri" w:hAnsi="Calibri" w:cs="Calibri"/>
          <w:sz w:val="24"/>
        </w:rPr>
        <w:t xml:space="preserve"> </w:t>
      </w:r>
    </w:p>
    <w:p w14:paraId="778C89AA" w14:textId="77777777" w:rsidR="006C167F" w:rsidRDefault="006C167F" w:rsidP="006C167F">
      <w:pPr>
        <w:pStyle w:val="Heading1"/>
        <w:spacing w:after="15"/>
        <w:ind w:left="137"/>
      </w:pPr>
      <w:r>
        <w:t xml:space="preserve">3. Combined Benefits of UPS and Surge Protection </w:t>
      </w:r>
    </w:p>
    <w:tbl>
      <w:tblPr>
        <w:tblStyle w:val="TableGrid"/>
        <w:tblW w:w="7150" w:type="dxa"/>
        <w:tblLook w:val="04A0" w:firstRow="1" w:lastRow="0" w:firstColumn="1" w:lastColumn="0" w:noHBand="0" w:noVBand="1"/>
      </w:tblPr>
      <w:tblGrid>
        <w:gridCol w:w="3570"/>
        <w:gridCol w:w="1597"/>
        <w:gridCol w:w="1983"/>
      </w:tblGrid>
      <w:tr w:rsidR="006C167F" w14:paraId="10762FC5" w14:textId="77777777" w:rsidTr="004C079A">
        <w:trPr>
          <w:trHeight w:val="402"/>
        </w:trPr>
        <w:tc>
          <w:tcPr>
            <w:tcW w:w="3570" w:type="dxa"/>
          </w:tcPr>
          <w:p w14:paraId="55ADD4B0" w14:textId="77777777" w:rsidR="006C167F" w:rsidRPr="006C167F" w:rsidRDefault="006C167F" w:rsidP="004C079A">
            <w:pPr>
              <w:ind w:right="38"/>
              <w:jc w:val="center"/>
            </w:pPr>
            <w:r w:rsidRPr="006C167F">
              <w:rPr>
                <w:rFonts w:ascii="Times New Roman" w:eastAsia="Times New Roman" w:hAnsi="Times New Roman" w:cs="Times New Roman"/>
                <w:b/>
              </w:rPr>
              <w:t xml:space="preserve">Feature </w:t>
            </w:r>
          </w:p>
        </w:tc>
        <w:tc>
          <w:tcPr>
            <w:tcW w:w="1597" w:type="dxa"/>
          </w:tcPr>
          <w:p w14:paraId="08C54B0B" w14:textId="77777777" w:rsidR="006C167F" w:rsidRPr="006C167F" w:rsidRDefault="006C167F" w:rsidP="004C079A">
            <w:pPr>
              <w:ind w:right="31"/>
              <w:jc w:val="center"/>
            </w:pPr>
            <w:r w:rsidRPr="006C167F">
              <w:rPr>
                <w:rFonts w:ascii="Times New Roman" w:eastAsia="Times New Roman" w:hAnsi="Times New Roman" w:cs="Times New Roman"/>
                <w:b/>
              </w:rPr>
              <w:t xml:space="preserve">UPS </w:t>
            </w:r>
          </w:p>
        </w:tc>
        <w:tc>
          <w:tcPr>
            <w:tcW w:w="1983" w:type="dxa"/>
          </w:tcPr>
          <w:p w14:paraId="13DC9614" w14:textId="77777777" w:rsidR="006C167F" w:rsidRPr="006C167F" w:rsidRDefault="006C167F" w:rsidP="004C079A">
            <w:pPr>
              <w:ind w:left="4"/>
              <w:jc w:val="both"/>
            </w:pPr>
            <w:r w:rsidRPr="006C167F">
              <w:rPr>
                <w:rFonts w:ascii="Times New Roman" w:eastAsia="Times New Roman" w:hAnsi="Times New Roman" w:cs="Times New Roman"/>
                <w:b/>
              </w:rPr>
              <w:t>Surge Protector</w:t>
            </w:r>
          </w:p>
        </w:tc>
      </w:tr>
      <w:tr w:rsidR="006C167F" w14:paraId="0F039C19" w14:textId="77777777" w:rsidTr="004C079A">
        <w:trPr>
          <w:trHeight w:val="454"/>
        </w:trPr>
        <w:tc>
          <w:tcPr>
            <w:tcW w:w="3570" w:type="dxa"/>
          </w:tcPr>
          <w:p w14:paraId="21135C61" w14:textId="77777777" w:rsidR="006C167F" w:rsidRPr="006C167F" w:rsidRDefault="006C167F" w:rsidP="004C079A">
            <w:pPr>
              <w:jc w:val="both"/>
            </w:pPr>
            <w:r w:rsidRPr="006C167F">
              <w:rPr>
                <w:rFonts w:ascii="Times New Roman" w:eastAsia="Times New Roman" w:hAnsi="Times New Roman" w:cs="Times New Roman"/>
              </w:rPr>
              <w:t xml:space="preserve">Backup power during outages </w:t>
            </w:r>
          </w:p>
        </w:tc>
        <w:tc>
          <w:tcPr>
            <w:tcW w:w="1597" w:type="dxa"/>
          </w:tcPr>
          <w:p w14:paraId="7ECBB779" w14:textId="77777777" w:rsidR="006C167F" w:rsidRPr="006C167F" w:rsidRDefault="006C167F" w:rsidP="004C079A">
            <w:pPr>
              <w:ind w:left="5"/>
            </w:pPr>
            <w:r w:rsidRPr="006C167F">
              <w:rPr>
                <w:rFonts w:ascii="Segoe UI Emoji" w:eastAsia="Segoe UI Emoji" w:hAnsi="Segoe UI Emoji" w:cs="Segoe UI Emoji"/>
              </w:rPr>
              <w:t>✔</w:t>
            </w:r>
            <w:r w:rsidRPr="006C167F">
              <w:rPr>
                <w:rFonts w:ascii="Times New Roman" w:eastAsia="Times New Roman" w:hAnsi="Times New Roman" w:cs="Times New Roman"/>
              </w:rPr>
              <w:t xml:space="preserve"> </w:t>
            </w:r>
          </w:p>
        </w:tc>
        <w:tc>
          <w:tcPr>
            <w:tcW w:w="1983" w:type="dxa"/>
          </w:tcPr>
          <w:p w14:paraId="684A8CAC" w14:textId="77777777" w:rsidR="006C167F" w:rsidRPr="006C167F" w:rsidRDefault="006C167F" w:rsidP="004C079A">
            <w:pPr>
              <w:ind w:left="4"/>
            </w:pPr>
            <w:r w:rsidRPr="006C167F">
              <w:rPr>
                <w:rFonts w:ascii="Segoe UI Symbol" w:eastAsia="Segoe UI Symbol" w:hAnsi="Segoe UI Symbol" w:cs="Segoe UI Symbol"/>
              </w:rPr>
              <w:t>✘</w:t>
            </w:r>
            <w:r w:rsidRPr="006C167F">
              <w:rPr>
                <w:rFonts w:ascii="Times New Roman" w:eastAsia="Times New Roman" w:hAnsi="Times New Roman" w:cs="Times New Roman"/>
              </w:rPr>
              <w:t xml:space="preserve"> </w:t>
            </w:r>
          </w:p>
        </w:tc>
      </w:tr>
      <w:tr w:rsidR="006C167F" w14:paraId="3F76E7EA" w14:textId="77777777" w:rsidTr="004C079A">
        <w:trPr>
          <w:trHeight w:val="451"/>
        </w:trPr>
        <w:tc>
          <w:tcPr>
            <w:tcW w:w="3570" w:type="dxa"/>
          </w:tcPr>
          <w:p w14:paraId="188816FE" w14:textId="77777777" w:rsidR="006C167F" w:rsidRPr="006C167F" w:rsidRDefault="006C167F" w:rsidP="004C079A">
            <w:r w:rsidRPr="006C167F">
              <w:rPr>
                <w:rFonts w:ascii="Times New Roman" w:eastAsia="Times New Roman" w:hAnsi="Times New Roman" w:cs="Times New Roman"/>
              </w:rPr>
              <w:t xml:space="preserve">Safe system shutdown </w:t>
            </w:r>
          </w:p>
        </w:tc>
        <w:tc>
          <w:tcPr>
            <w:tcW w:w="1597" w:type="dxa"/>
          </w:tcPr>
          <w:p w14:paraId="37E6D2AF" w14:textId="77777777" w:rsidR="006C167F" w:rsidRPr="006C167F" w:rsidRDefault="006C167F" w:rsidP="004C079A">
            <w:pPr>
              <w:ind w:left="5"/>
            </w:pPr>
            <w:r w:rsidRPr="006C167F">
              <w:rPr>
                <w:rFonts w:ascii="Segoe UI Emoji" w:eastAsia="Segoe UI Emoji" w:hAnsi="Segoe UI Emoji" w:cs="Segoe UI Emoji"/>
              </w:rPr>
              <w:t>✔</w:t>
            </w:r>
            <w:r w:rsidRPr="006C167F">
              <w:rPr>
                <w:rFonts w:ascii="Times New Roman" w:eastAsia="Times New Roman" w:hAnsi="Times New Roman" w:cs="Times New Roman"/>
              </w:rPr>
              <w:t xml:space="preserve"> </w:t>
            </w:r>
          </w:p>
        </w:tc>
        <w:tc>
          <w:tcPr>
            <w:tcW w:w="1983" w:type="dxa"/>
          </w:tcPr>
          <w:p w14:paraId="2D2D5732" w14:textId="77777777" w:rsidR="006C167F" w:rsidRPr="006C167F" w:rsidRDefault="006C167F" w:rsidP="004C079A">
            <w:pPr>
              <w:ind w:left="4"/>
            </w:pPr>
            <w:r w:rsidRPr="006C167F">
              <w:rPr>
                <w:rFonts w:ascii="Segoe UI Symbol" w:eastAsia="Segoe UI Symbol" w:hAnsi="Segoe UI Symbol" w:cs="Segoe UI Symbol"/>
              </w:rPr>
              <w:t>✘</w:t>
            </w:r>
            <w:r w:rsidRPr="006C167F">
              <w:rPr>
                <w:rFonts w:ascii="Times New Roman" w:eastAsia="Times New Roman" w:hAnsi="Times New Roman" w:cs="Times New Roman"/>
              </w:rPr>
              <w:t xml:space="preserve"> </w:t>
            </w:r>
          </w:p>
        </w:tc>
      </w:tr>
      <w:tr w:rsidR="006C167F" w14:paraId="6FD996E6" w14:textId="77777777" w:rsidTr="004C079A">
        <w:trPr>
          <w:trHeight w:val="454"/>
        </w:trPr>
        <w:tc>
          <w:tcPr>
            <w:tcW w:w="3570" w:type="dxa"/>
          </w:tcPr>
          <w:p w14:paraId="4FABD22D" w14:textId="77777777" w:rsidR="006C167F" w:rsidRPr="006C167F" w:rsidRDefault="006C167F" w:rsidP="004C079A">
            <w:pPr>
              <w:jc w:val="both"/>
            </w:pPr>
            <w:r w:rsidRPr="006C167F">
              <w:rPr>
                <w:rFonts w:ascii="Times New Roman" w:eastAsia="Times New Roman" w:hAnsi="Times New Roman" w:cs="Times New Roman"/>
              </w:rPr>
              <w:t xml:space="preserve">Protection from voltage spikes </w:t>
            </w:r>
          </w:p>
        </w:tc>
        <w:tc>
          <w:tcPr>
            <w:tcW w:w="1597" w:type="dxa"/>
          </w:tcPr>
          <w:p w14:paraId="0DAADDD8" w14:textId="77777777" w:rsidR="006C167F" w:rsidRPr="006C167F" w:rsidRDefault="006C167F" w:rsidP="004C079A">
            <w:pPr>
              <w:ind w:left="5"/>
              <w:jc w:val="both"/>
            </w:pPr>
            <w:r w:rsidRPr="006C167F">
              <w:rPr>
                <w:rFonts w:ascii="Times New Roman" w:eastAsia="Times New Roman" w:hAnsi="Times New Roman" w:cs="Times New Roman"/>
              </w:rPr>
              <w:t xml:space="preserve">Some models </w:t>
            </w:r>
          </w:p>
        </w:tc>
        <w:tc>
          <w:tcPr>
            <w:tcW w:w="1983" w:type="dxa"/>
          </w:tcPr>
          <w:p w14:paraId="6F0D649C" w14:textId="77777777" w:rsidR="006C167F" w:rsidRPr="006C167F" w:rsidRDefault="006C167F" w:rsidP="004C079A">
            <w:pPr>
              <w:ind w:left="4"/>
            </w:pPr>
            <w:r w:rsidRPr="006C167F">
              <w:rPr>
                <w:rFonts w:ascii="Segoe UI Emoji" w:eastAsia="Segoe UI Emoji" w:hAnsi="Segoe UI Emoji" w:cs="Segoe UI Emoji"/>
              </w:rPr>
              <w:t>✔</w:t>
            </w:r>
            <w:r w:rsidRPr="006C167F">
              <w:rPr>
                <w:rFonts w:ascii="Times New Roman" w:eastAsia="Times New Roman" w:hAnsi="Times New Roman" w:cs="Times New Roman"/>
              </w:rPr>
              <w:t xml:space="preserve"> </w:t>
            </w:r>
          </w:p>
        </w:tc>
      </w:tr>
      <w:tr w:rsidR="006C167F" w14:paraId="2B195012" w14:textId="77777777" w:rsidTr="004C079A">
        <w:trPr>
          <w:trHeight w:val="451"/>
        </w:trPr>
        <w:tc>
          <w:tcPr>
            <w:tcW w:w="3570" w:type="dxa"/>
          </w:tcPr>
          <w:p w14:paraId="097EFADB" w14:textId="77777777" w:rsidR="006C167F" w:rsidRPr="006C167F" w:rsidRDefault="006C167F" w:rsidP="004C079A">
            <w:pPr>
              <w:jc w:val="both"/>
            </w:pPr>
            <w:r w:rsidRPr="006C167F">
              <w:rPr>
                <w:rFonts w:ascii="Times New Roman" w:eastAsia="Times New Roman" w:hAnsi="Times New Roman" w:cs="Times New Roman"/>
              </w:rPr>
              <w:t xml:space="preserve">Prevents file system corruption </w:t>
            </w:r>
          </w:p>
        </w:tc>
        <w:tc>
          <w:tcPr>
            <w:tcW w:w="1597" w:type="dxa"/>
          </w:tcPr>
          <w:p w14:paraId="676A5C6D" w14:textId="77777777" w:rsidR="006C167F" w:rsidRPr="006C167F" w:rsidRDefault="006C167F" w:rsidP="004C079A">
            <w:pPr>
              <w:ind w:left="5"/>
            </w:pPr>
            <w:r w:rsidRPr="006C167F">
              <w:rPr>
                <w:rFonts w:ascii="Segoe UI Emoji" w:eastAsia="Segoe UI Emoji" w:hAnsi="Segoe UI Emoji" w:cs="Segoe UI Emoji"/>
              </w:rPr>
              <w:t>✔</w:t>
            </w:r>
            <w:r w:rsidRPr="006C167F">
              <w:rPr>
                <w:rFonts w:ascii="Times New Roman" w:eastAsia="Times New Roman" w:hAnsi="Times New Roman" w:cs="Times New Roman"/>
              </w:rPr>
              <w:t xml:space="preserve"> </w:t>
            </w:r>
          </w:p>
        </w:tc>
        <w:tc>
          <w:tcPr>
            <w:tcW w:w="1983" w:type="dxa"/>
          </w:tcPr>
          <w:p w14:paraId="7668BCA0" w14:textId="77777777" w:rsidR="006C167F" w:rsidRPr="006C167F" w:rsidRDefault="006C167F" w:rsidP="004C079A">
            <w:pPr>
              <w:ind w:left="4"/>
            </w:pPr>
            <w:r w:rsidRPr="006C167F">
              <w:rPr>
                <w:rFonts w:ascii="Times New Roman" w:eastAsia="Times New Roman" w:hAnsi="Times New Roman" w:cs="Times New Roman"/>
              </w:rPr>
              <w:t xml:space="preserve">Indirectly </w:t>
            </w:r>
          </w:p>
        </w:tc>
      </w:tr>
    </w:tbl>
    <w:p w14:paraId="582E38E1" w14:textId="77777777" w:rsidR="00FE2DDC" w:rsidRDefault="00FE2DDC" w:rsidP="00FE2DDC">
      <w:pPr>
        <w:pStyle w:val="ListParagraph"/>
        <w:rPr>
          <w:sz w:val="24"/>
          <w:szCs w:val="24"/>
          <w:lang w:val="en-US"/>
        </w:rPr>
      </w:pPr>
    </w:p>
    <w:p w14:paraId="686D4EF3" w14:textId="77777777" w:rsidR="006C167F" w:rsidRDefault="006C167F" w:rsidP="00FE2DDC">
      <w:pPr>
        <w:pStyle w:val="ListParagraph"/>
        <w:rPr>
          <w:sz w:val="24"/>
          <w:szCs w:val="24"/>
          <w:lang w:val="en-US"/>
        </w:rPr>
      </w:pPr>
    </w:p>
    <w:p w14:paraId="0B5FA291" w14:textId="56BC2396" w:rsidR="006C167F" w:rsidRDefault="006C167F" w:rsidP="006C167F">
      <w:pPr>
        <w:pStyle w:val="ListParagraph"/>
        <w:jc w:val="center"/>
        <w:rPr>
          <w:b/>
          <w:bCs/>
          <w:i/>
          <w:iCs/>
          <w:sz w:val="40"/>
          <w:szCs w:val="40"/>
          <w:u w:val="single"/>
          <w:lang w:val="en-US"/>
        </w:rPr>
      </w:pPr>
      <w:r w:rsidRPr="006C167F">
        <w:rPr>
          <w:b/>
          <w:bCs/>
          <w:i/>
          <w:iCs/>
          <w:sz w:val="40"/>
          <w:szCs w:val="40"/>
          <w:u w:val="single"/>
          <w:lang w:val="en-US"/>
        </w:rPr>
        <w:t>Section B</w:t>
      </w:r>
    </w:p>
    <w:p w14:paraId="1403C8ED" w14:textId="08E8BFF1" w:rsidR="006C167F" w:rsidRDefault="006C167F" w:rsidP="006C167F">
      <w:pPr>
        <w:pStyle w:val="ListParagraph"/>
        <w:jc w:val="center"/>
        <w:rPr>
          <w:b/>
          <w:bCs/>
          <w:i/>
          <w:iCs/>
          <w:sz w:val="40"/>
          <w:szCs w:val="40"/>
          <w:u w:val="single"/>
          <w:lang w:val="en-US"/>
        </w:rPr>
      </w:pPr>
      <w:r>
        <w:rPr>
          <w:b/>
          <w:bCs/>
          <w:i/>
          <w:iCs/>
          <w:sz w:val="40"/>
          <w:szCs w:val="40"/>
          <w:u w:val="single"/>
          <w:lang w:val="en-US"/>
        </w:rPr>
        <w:t>Task 1</w:t>
      </w:r>
    </w:p>
    <w:p w14:paraId="11C14900" w14:textId="77777777" w:rsidR="006C167F" w:rsidRPr="006C167F" w:rsidRDefault="006C167F" w:rsidP="006C167F">
      <w:pPr>
        <w:pStyle w:val="ListParagraph"/>
        <w:rPr>
          <w:sz w:val="28"/>
          <w:szCs w:val="28"/>
          <w:lang w:val="en-US"/>
        </w:rPr>
      </w:pPr>
    </w:p>
    <w:p w14:paraId="23D024D1" w14:textId="77777777" w:rsidR="006C167F" w:rsidRDefault="006C167F" w:rsidP="006C167F">
      <w:pPr>
        <w:spacing w:after="181"/>
      </w:pPr>
      <w:r w:rsidRPr="006C167F">
        <w:rPr>
          <w:rFonts w:ascii="Times New Roman" w:eastAsia="Times New Roman" w:hAnsi="Times New Roman" w:cs="Times New Roman"/>
          <w:b/>
          <w:sz w:val="28"/>
          <w:szCs w:val="28"/>
        </w:rPr>
        <w:t>Physically assemble a workstation and document the component installation sequence</w:t>
      </w:r>
      <w:r>
        <w:rPr>
          <w:rFonts w:ascii="Times New Roman" w:eastAsia="Times New Roman" w:hAnsi="Times New Roman" w:cs="Times New Roman"/>
          <w:b/>
        </w:rPr>
        <w:t xml:space="preserve">. </w:t>
      </w:r>
    </w:p>
    <w:p w14:paraId="37040FB7" w14:textId="77777777" w:rsidR="006C167F" w:rsidRDefault="006C167F" w:rsidP="006C167F">
      <w:pPr>
        <w:pStyle w:val="ListParagraph"/>
        <w:numPr>
          <w:ilvl w:val="0"/>
          <w:numId w:val="4"/>
        </w:numPr>
        <w:spacing w:after="287"/>
      </w:pPr>
      <w:r>
        <w:t xml:space="preserve">To physically assemble a computer workstation by installing all hardware components in the correct order and verifying successful assembly. </w:t>
      </w:r>
    </w:p>
    <w:p w14:paraId="56B97749" w14:textId="77777777" w:rsidR="006C167F" w:rsidRDefault="006C167F" w:rsidP="006C167F">
      <w:pPr>
        <w:pStyle w:val="ListParagraph"/>
        <w:rPr>
          <w:sz w:val="28"/>
          <w:szCs w:val="28"/>
          <w:lang w:val="en-US"/>
        </w:rPr>
      </w:pPr>
    </w:p>
    <w:p w14:paraId="6A14DE7A" w14:textId="3AD69FB3" w:rsidR="006C167F" w:rsidRPr="006C167F" w:rsidRDefault="006C167F">
      <w:pPr>
        <w:pStyle w:val="ListParagraph"/>
        <w:numPr>
          <w:ilvl w:val="0"/>
          <w:numId w:val="22"/>
        </w:numPr>
        <w:rPr>
          <w:sz w:val="28"/>
          <w:szCs w:val="28"/>
          <w:lang w:val="en-US"/>
        </w:rPr>
      </w:pPr>
      <w:r w:rsidRPr="006C167F">
        <w:rPr>
          <w:sz w:val="28"/>
          <w:szCs w:val="28"/>
          <w:lang w:val="en-US"/>
        </w:rPr>
        <w:t xml:space="preserve">Components Required </w:t>
      </w:r>
    </w:p>
    <w:p w14:paraId="3DA7DBA4" w14:textId="77777777" w:rsidR="006C167F" w:rsidRPr="006C167F" w:rsidRDefault="006C167F" w:rsidP="006C167F">
      <w:pPr>
        <w:pStyle w:val="ListParagraph"/>
        <w:rPr>
          <w:sz w:val="28"/>
          <w:szCs w:val="28"/>
          <w:lang w:val="en-US"/>
        </w:rPr>
      </w:pPr>
      <w:r w:rsidRPr="006C167F">
        <w:rPr>
          <w:sz w:val="28"/>
          <w:szCs w:val="28"/>
          <w:lang w:val="en-US"/>
        </w:rPr>
        <w:t>•</w:t>
      </w:r>
      <w:r w:rsidRPr="006C167F">
        <w:rPr>
          <w:sz w:val="28"/>
          <w:szCs w:val="28"/>
          <w:lang w:val="en-US"/>
        </w:rPr>
        <w:tab/>
        <w:t xml:space="preserve">Computer Cabinet (Case)  </w:t>
      </w:r>
    </w:p>
    <w:p w14:paraId="6BA1FCF0" w14:textId="77777777" w:rsidR="006C167F" w:rsidRPr="006C167F" w:rsidRDefault="006C167F" w:rsidP="006C167F">
      <w:pPr>
        <w:pStyle w:val="ListParagraph"/>
        <w:rPr>
          <w:sz w:val="28"/>
          <w:szCs w:val="28"/>
          <w:lang w:val="en-US"/>
        </w:rPr>
      </w:pPr>
      <w:r w:rsidRPr="006C167F">
        <w:rPr>
          <w:sz w:val="28"/>
          <w:szCs w:val="28"/>
          <w:lang w:val="en-US"/>
        </w:rPr>
        <w:t>•</w:t>
      </w:r>
      <w:r w:rsidRPr="006C167F">
        <w:rPr>
          <w:sz w:val="28"/>
          <w:szCs w:val="28"/>
          <w:lang w:val="en-US"/>
        </w:rPr>
        <w:tab/>
        <w:t xml:space="preserve">Motherboard  </w:t>
      </w:r>
    </w:p>
    <w:p w14:paraId="407185A3" w14:textId="77777777" w:rsidR="006C167F" w:rsidRPr="006C167F" w:rsidRDefault="006C167F" w:rsidP="006C167F">
      <w:pPr>
        <w:pStyle w:val="ListParagraph"/>
        <w:rPr>
          <w:sz w:val="28"/>
          <w:szCs w:val="28"/>
          <w:lang w:val="en-US"/>
        </w:rPr>
      </w:pPr>
      <w:r w:rsidRPr="006C167F">
        <w:rPr>
          <w:sz w:val="28"/>
          <w:szCs w:val="28"/>
          <w:lang w:val="en-US"/>
        </w:rPr>
        <w:t>•</w:t>
      </w:r>
      <w:r w:rsidRPr="006C167F">
        <w:rPr>
          <w:sz w:val="28"/>
          <w:szCs w:val="28"/>
          <w:lang w:val="en-US"/>
        </w:rPr>
        <w:tab/>
        <w:t xml:space="preserve">Processor (CPU)  </w:t>
      </w:r>
    </w:p>
    <w:p w14:paraId="5E20A132" w14:textId="77777777" w:rsidR="006C167F" w:rsidRPr="006C167F" w:rsidRDefault="006C167F" w:rsidP="006C167F">
      <w:pPr>
        <w:pStyle w:val="ListParagraph"/>
        <w:rPr>
          <w:sz w:val="28"/>
          <w:szCs w:val="28"/>
          <w:lang w:val="en-US"/>
        </w:rPr>
      </w:pPr>
      <w:r w:rsidRPr="006C167F">
        <w:rPr>
          <w:sz w:val="28"/>
          <w:szCs w:val="28"/>
          <w:lang w:val="en-US"/>
        </w:rPr>
        <w:t>•</w:t>
      </w:r>
      <w:r w:rsidRPr="006C167F">
        <w:rPr>
          <w:sz w:val="28"/>
          <w:szCs w:val="28"/>
          <w:lang w:val="en-US"/>
        </w:rPr>
        <w:tab/>
        <w:t xml:space="preserve">CPU Cooler/Fan  </w:t>
      </w:r>
    </w:p>
    <w:p w14:paraId="24D4D2FB" w14:textId="77777777" w:rsidR="006C167F" w:rsidRPr="006C167F" w:rsidRDefault="006C167F" w:rsidP="006C167F">
      <w:pPr>
        <w:pStyle w:val="ListParagraph"/>
        <w:rPr>
          <w:sz w:val="28"/>
          <w:szCs w:val="28"/>
          <w:lang w:val="en-US"/>
        </w:rPr>
      </w:pPr>
      <w:r w:rsidRPr="006C167F">
        <w:rPr>
          <w:sz w:val="28"/>
          <w:szCs w:val="28"/>
          <w:lang w:val="en-US"/>
        </w:rPr>
        <w:t>•</w:t>
      </w:r>
      <w:r w:rsidRPr="006C167F">
        <w:rPr>
          <w:sz w:val="28"/>
          <w:szCs w:val="28"/>
          <w:lang w:val="en-US"/>
        </w:rPr>
        <w:tab/>
        <w:t xml:space="preserve">RAM (Memory Module)  </w:t>
      </w:r>
    </w:p>
    <w:p w14:paraId="13AEBC88" w14:textId="77777777" w:rsidR="006C167F" w:rsidRPr="006C167F" w:rsidRDefault="006C167F" w:rsidP="006C167F">
      <w:pPr>
        <w:pStyle w:val="ListParagraph"/>
        <w:rPr>
          <w:sz w:val="28"/>
          <w:szCs w:val="28"/>
          <w:lang w:val="en-US"/>
        </w:rPr>
      </w:pPr>
      <w:r w:rsidRPr="006C167F">
        <w:rPr>
          <w:sz w:val="28"/>
          <w:szCs w:val="28"/>
          <w:lang w:val="en-US"/>
        </w:rPr>
        <w:t>•</w:t>
      </w:r>
      <w:r w:rsidRPr="006C167F">
        <w:rPr>
          <w:sz w:val="28"/>
          <w:szCs w:val="28"/>
          <w:lang w:val="en-US"/>
        </w:rPr>
        <w:tab/>
        <w:t xml:space="preserve">SMPS (Power Supply Unit)  </w:t>
      </w:r>
    </w:p>
    <w:p w14:paraId="31835C9D" w14:textId="77777777" w:rsidR="006C167F" w:rsidRPr="006C167F" w:rsidRDefault="006C167F" w:rsidP="006C167F">
      <w:pPr>
        <w:pStyle w:val="ListParagraph"/>
        <w:rPr>
          <w:sz w:val="28"/>
          <w:szCs w:val="28"/>
          <w:lang w:val="en-US"/>
        </w:rPr>
      </w:pPr>
      <w:r w:rsidRPr="006C167F">
        <w:rPr>
          <w:sz w:val="28"/>
          <w:szCs w:val="28"/>
          <w:lang w:val="en-US"/>
        </w:rPr>
        <w:t>•</w:t>
      </w:r>
      <w:r w:rsidRPr="006C167F">
        <w:rPr>
          <w:sz w:val="28"/>
          <w:szCs w:val="28"/>
          <w:lang w:val="en-US"/>
        </w:rPr>
        <w:tab/>
        <w:t xml:space="preserve">SSD/HDD (Storage Device)  </w:t>
      </w:r>
    </w:p>
    <w:p w14:paraId="1784B726" w14:textId="77777777" w:rsidR="006C167F" w:rsidRPr="006C167F" w:rsidRDefault="006C167F" w:rsidP="006C167F">
      <w:pPr>
        <w:pStyle w:val="ListParagraph"/>
        <w:rPr>
          <w:sz w:val="28"/>
          <w:szCs w:val="28"/>
          <w:lang w:val="en-US"/>
        </w:rPr>
      </w:pPr>
      <w:r w:rsidRPr="006C167F">
        <w:rPr>
          <w:sz w:val="28"/>
          <w:szCs w:val="28"/>
          <w:lang w:val="en-US"/>
        </w:rPr>
        <w:t>•</w:t>
      </w:r>
      <w:r w:rsidRPr="006C167F">
        <w:rPr>
          <w:sz w:val="28"/>
          <w:szCs w:val="28"/>
          <w:lang w:val="en-US"/>
        </w:rPr>
        <w:tab/>
        <w:t xml:space="preserve">Graphics Card </w:t>
      </w:r>
    </w:p>
    <w:p w14:paraId="5972E48D" w14:textId="77777777" w:rsidR="006C167F" w:rsidRPr="006C167F" w:rsidRDefault="006C167F" w:rsidP="006C167F">
      <w:pPr>
        <w:pStyle w:val="ListParagraph"/>
        <w:rPr>
          <w:sz w:val="28"/>
          <w:szCs w:val="28"/>
          <w:lang w:val="en-US"/>
        </w:rPr>
      </w:pPr>
      <w:r w:rsidRPr="006C167F">
        <w:rPr>
          <w:sz w:val="28"/>
          <w:szCs w:val="28"/>
          <w:lang w:val="en-US"/>
        </w:rPr>
        <w:t>•</w:t>
      </w:r>
      <w:r w:rsidRPr="006C167F">
        <w:rPr>
          <w:sz w:val="28"/>
          <w:szCs w:val="28"/>
          <w:lang w:val="en-US"/>
        </w:rPr>
        <w:tab/>
        <w:t xml:space="preserve">SATA Data Cable  </w:t>
      </w:r>
    </w:p>
    <w:p w14:paraId="27B6D475" w14:textId="77777777" w:rsidR="006C167F" w:rsidRPr="006C167F" w:rsidRDefault="006C167F" w:rsidP="006C167F">
      <w:pPr>
        <w:pStyle w:val="ListParagraph"/>
        <w:rPr>
          <w:sz w:val="28"/>
          <w:szCs w:val="28"/>
          <w:lang w:val="en-US"/>
        </w:rPr>
      </w:pPr>
      <w:r w:rsidRPr="006C167F">
        <w:rPr>
          <w:sz w:val="28"/>
          <w:szCs w:val="28"/>
          <w:lang w:val="en-US"/>
        </w:rPr>
        <w:t>•</w:t>
      </w:r>
      <w:r w:rsidRPr="006C167F">
        <w:rPr>
          <w:sz w:val="28"/>
          <w:szCs w:val="28"/>
          <w:lang w:val="en-US"/>
        </w:rPr>
        <w:tab/>
        <w:t xml:space="preserve">SATA Power Cable  </w:t>
      </w:r>
    </w:p>
    <w:p w14:paraId="2C01612D" w14:textId="77777777" w:rsidR="006C167F" w:rsidRPr="006C167F" w:rsidRDefault="006C167F" w:rsidP="006C167F">
      <w:pPr>
        <w:pStyle w:val="ListParagraph"/>
        <w:rPr>
          <w:sz w:val="28"/>
          <w:szCs w:val="28"/>
          <w:lang w:val="en-US"/>
        </w:rPr>
      </w:pPr>
      <w:r w:rsidRPr="006C167F">
        <w:rPr>
          <w:sz w:val="28"/>
          <w:szCs w:val="28"/>
          <w:lang w:val="en-US"/>
        </w:rPr>
        <w:t>•</w:t>
      </w:r>
      <w:r w:rsidRPr="006C167F">
        <w:rPr>
          <w:sz w:val="28"/>
          <w:szCs w:val="28"/>
          <w:lang w:val="en-US"/>
        </w:rPr>
        <w:tab/>
        <w:t xml:space="preserve">Keyboard  </w:t>
      </w:r>
    </w:p>
    <w:p w14:paraId="4BF9B890" w14:textId="77777777" w:rsidR="006C167F" w:rsidRPr="006C167F" w:rsidRDefault="006C167F" w:rsidP="006C167F">
      <w:pPr>
        <w:pStyle w:val="ListParagraph"/>
        <w:rPr>
          <w:sz w:val="28"/>
          <w:szCs w:val="28"/>
          <w:lang w:val="en-US"/>
        </w:rPr>
      </w:pPr>
      <w:r w:rsidRPr="006C167F">
        <w:rPr>
          <w:sz w:val="28"/>
          <w:szCs w:val="28"/>
          <w:lang w:val="en-US"/>
        </w:rPr>
        <w:t>•</w:t>
      </w:r>
      <w:r w:rsidRPr="006C167F">
        <w:rPr>
          <w:sz w:val="28"/>
          <w:szCs w:val="28"/>
          <w:lang w:val="en-US"/>
        </w:rPr>
        <w:tab/>
        <w:t xml:space="preserve">Mouse  </w:t>
      </w:r>
    </w:p>
    <w:p w14:paraId="462A5583" w14:textId="77777777" w:rsidR="006C167F" w:rsidRPr="006C167F" w:rsidRDefault="006C167F" w:rsidP="006C167F">
      <w:pPr>
        <w:pStyle w:val="ListParagraph"/>
        <w:rPr>
          <w:sz w:val="28"/>
          <w:szCs w:val="28"/>
          <w:lang w:val="en-US"/>
        </w:rPr>
      </w:pPr>
      <w:r w:rsidRPr="006C167F">
        <w:rPr>
          <w:sz w:val="28"/>
          <w:szCs w:val="28"/>
          <w:lang w:val="en-US"/>
        </w:rPr>
        <w:t>•</w:t>
      </w:r>
      <w:r w:rsidRPr="006C167F">
        <w:rPr>
          <w:sz w:val="28"/>
          <w:szCs w:val="28"/>
          <w:lang w:val="en-US"/>
        </w:rPr>
        <w:tab/>
        <w:t xml:space="preserve">Monitor  </w:t>
      </w:r>
    </w:p>
    <w:p w14:paraId="611F5D54" w14:textId="77777777" w:rsidR="006C167F" w:rsidRPr="006C167F" w:rsidRDefault="006C167F" w:rsidP="006C167F">
      <w:pPr>
        <w:pStyle w:val="ListParagraph"/>
        <w:rPr>
          <w:sz w:val="28"/>
          <w:szCs w:val="28"/>
          <w:lang w:val="en-US"/>
        </w:rPr>
      </w:pPr>
      <w:r w:rsidRPr="006C167F">
        <w:rPr>
          <w:sz w:val="28"/>
          <w:szCs w:val="28"/>
          <w:lang w:val="en-US"/>
        </w:rPr>
        <w:t>•</w:t>
      </w:r>
      <w:r w:rsidRPr="006C167F">
        <w:rPr>
          <w:sz w:val="28"/>
          <w:szCs w:val="28"/>
          <w:lang w:val="en-US"/>
        </w:rPr>
        <w:tab/>
        <w:t xml:space="preserve">Power Cable  </w:t>
      </w:r>
    </w:p>
    <w:p w14:paraId="0B4C3816" w14:textId="77777777" w:rsidR="006C167F" w:rsidRPr="006C167F" w:rsidRDefault="006C167F" w:rsidP="006C167F">
      <w:pPr>
        <w:pStyle w:val="ListParagraph"/>
        <w:rPr>
          <w:sz w:val="28"/>
          <w:szCs w:val="28"/>
          <w:lang w:val="en-US"/>
        </w:rPr>
      </w:pPr>
      <w:r w:rsidRPr="006C167F">
        <w:rPr>
          <w:sz w:val="28"/>
          <w:szCs w:val="28"/>
          <w:lang w:val="en-US"/>
        </w:rPr>
        <w:t>•</w:t>
      </w:r>
      <w:r w:rsidRPr="006C167F">
        <w:rPr>
          <w:sz w:val="28"/>
          <w:szCs w:val="28"/>
          <w:lang w:val="en-US"/>
        </w:rPr>
        <w:tab/>
        <w:t xml:space="preserve">Screwdriver  </w:t>
      </w:r>
    </w:p>
    <w:p w14:paraId="5311F1F0" w14:textId="06104BEF" w:rsidR="006C167F" w:rsidRDefault="006C167F" w:rsidP="006C167F">
      <w:pPr>
        <w:pStyle w:val="ListParagraph"/>
        <w:rPr>
          <w:sz w:val="28"/>
          <w:szCs w:val="28"/>
          <w:lang w:val="en-US"/>
        </w:rPr>
      </w:pPr>
      <w:r w:rsidRPr="006C167F">
        <w:rPr>
          <w:sz w:val="28"/>
          <w:szCs w:val="28"/>
          <w:lang w:val="en-US"/>
        </w:rPr>
        <w:t>•</w:t>
      </w:r>
      <w:r w:rsidRPr="006C167F">
        <w:rPr>
          <w:sz w:val="28"/>
          <w:szCs w:val="28"/>
          <w:lang w:val="en-US"/>
        </w:rPr>
        <w:tab/>
        <w:t xml:space="preserve">Anti-static wrist strap  </w:t>
      </w:r>
    </w:p>
    <w:p w14:paraId="1C64488B" w14:textId="77777777" w:rsidR="006C167F" w:rsidRDefault="006C167F" w:rsidP="006C167F">
      <w:pPr>
        <w:pStyle w:val="ListParagraph"/>
        <w:rPr>
          <w:sz w:val="28"/>
          <w:szCs w:val="28"/>
          <w:lang w:val="en-US"/>
        </w:rPr>
      </w:pPr>
    </w:p>
    <w:p w14:paraId="5C94D453" w14:textId="77777777" w:rsidR="006C167F" w:rsidRPr="006C167F" w:rsidRDefault="006C167F" w:rsidP="006C167F">
      <w:pPr>
        <w:spacing w:after="285"/>
        <w:ind w:left="137" w:hanging="10"/>
        <w:rPr>
          <w:rFonts w:ascii="Times New Roman" w:eastAsia="Times New Roman" w:hAnsi="Times New Roman" w:cs="Times New Roman"/>
          <w:color w:val="000000"/>
          <w:sz w:val="28"/>
          <w:szCs w:val="24"/>
          <w:lang w:eastAsia="en-IN"/>
        </w:rPr>
      </w:pPr>
      <w:r w:rsidRPr="006C167F">
        <w:rPr>
          <w:rFonts w:ascii="Times New Roman" w:eastAsia="Times New Roman" w:hAnsi="Times New Roman" w:cs="Times New Roman"/>
          <w:b/>
          <w:color w:val="000000"/>
          <w:sz w:val="30"/>
          <w:szCs w:val="24"/>
          <w:lang w:eastAsia="en-IN"/>
        </w:rPr>
        <w:t xml:space="preserve">Component Installation Sequence </w:t>
      </w:r>
    </w:p>
    <w:p w14:paraId="54A267D7" w14:textId="77777777" w:rsidR="006C167F" w:rsidRPr="006C167F" w:rsidRDefault="006C167F" w:rsidP="006C167F">
      <w:pPr>
        <w:keepNext/>
        <w:keepLines/>
        <w:spacing w:after="285"/>
        <w:ind w:left="137" w:hanging="10"/>
        <w:outlineLvl w:val="0"/>
        <w:rPr>
          <w:rFonts w:ascii="Times New Roman" w:eastAsia="Times New Roman" w:hAnsi="Times New Roman" w:cs="Times New Roman"/>
          <w:b/>
          <w:color w:val="000000"/>
          <w:sz w:val="30"/>
          <w:szCs w:val="24"/>
          <w:lang w:eastAsia="en-IN"/>
        </w:rPr>
      </w:pPr>
      <w:r w:rsidRPr="006C167F">
        <w:rPr>
          <w:rFonts w:ascii="Times New Roman" w:eastAsia="Times New Roman" w:hAnsi="Times New Roman" w:cs="Times New Roman"/>
          <w:b/>
          <w:color w:val="000000"/>
          <w:sz w:val="30"/>
          <w:szCs w:val="24"/>
          <w:lang w:eastAsia="en-IN"/>
        </w:rPr>
        <w:t xml:space="preserve">Step 1: Prepare the Workspace </w:t>
      </w:r>
    </w:p>
    <w:p w14:paraId="75768E53" w14:textId="77777777" w:rsidR="006C167F" w:rsidRPr="006C167F" w:rsidRDefault="006C167F">
      <w:pPr>
        <w:numPr>
          <w:ilvl w:val="0"/>
          <w:numId w:val="28"/>
        </w:numPr>
        <w:spacing w:after="41" w:line="248" w:lineRule="auto"/>
        <w:jc w:val="both"/>
        <w:rPr>
          <w:rFonts w:ascii="Times New Roman" w:eastAsia="Times New Roman" w:hAnsi="Times New Roman" w:cs="Times New Roman"/>
          <w:color w:val="000000"/>
          <w:sz w:val="28"/>
          <w:szCs w:val="24"/>
          <w:lang w:eastAsia="en-IN"/>
        </w:rPr>
      </w:pPr>
      <w:r w:rsidRPr="006C167F">
        <w:rPr>
          <w:rFonts w:ascii="Times New Roman" w:eastAsia="Times New Roman" w:hAnsi="Times New Roman" w:cs="Times New Roman"/>
          <w:color w:val="000000"/>
          <w:sz w:val="28"/>
          <w:szCs w:val="24"/>
          <w:lang w:eastAsia="en-IN"/>
        </w:rPr>
        <w:t xml:space="preserve">Switch off the power supply.  </w:t>
      </w:r>
    </w:p>
    <w:p w14:paraId="603F0395" w14:textId="77777777" w:rsidR="006C167F" w:rsidRPr="006C167F" w:rsidRDefault="006C167F">
      <w:pPr>
        <w:numPr>
          <w:ilvl w:val="0"/>
          <w:numId w:val="28"/>
        </w:numPr>
        <w:spacing w:after="41" w:line="248" w:lineRule="auto"/>
        <w:jc w:val="both"/>
        <w:rPr>
          <w:rFonts w:ascii="Times New Roman" w:eastAsia="Times New Roman" w:hAnsi="Times New Roman" w:cs="Times New Roman"/>
          <w:color w:val="000000"/>
          <w:sz w:val="28"/>
          <w:szCs w:val="24"/>
          <w:lang w:eastAsia="en-IN"/>
        </w:rPr>
      </w:pPr>
      <w:r w:rsidRPr="006C167F">
        <w:rPr>
          <w:rFonts w:ascii="Times New Roman" w:eastAsia="Times New Roman" w:hAnsi="Times New Roman" w:cs="Times New Roman"/>
          <w:color w:val="000000"/>
          <w:sz w:val="28"/>
          <w:szCs w:val="24"/>
          <w:lang w:eastAsia="en-IN"/>
        </w:rPr>
        <w:t xml:space="preserve">Wear an anti-static wrist strap.  </w:t>
      </w:r>
    </w:p>
    <w:p w14:paraId="7CFB2D5E" w14:textId="6C7947AA" w:rsidR="006C167F" w:rsidRDefault="006C167F" w:rsidP="006C167F">
      <w:pPr>
        <w:pStyle w:val="ListParagraph"/>
        <w:rPr>
          <w:rFonts w:ascii="Times New Roman" w:eastAsia="Times New Roman" w:hAnsi="Times New Roman" w:cs="Times New Roman"/>
          <w:color w:val="000000"/>
          <w:sz w:val="28"/>
          <w:szCs w:val="24"/>
          <w:lang w:eastAsia="en-IN"/>
        </w:rPr>
      </w:pPr>
      <w:r w:rsidRPr="006C167F">
        <w:rPr>
          <w:rFonts w:ascii="Times New Roman" w:eastAsia="Times New Roman" w:hAnsi="Times New Roman" w:cs="Times New Roman"/>
          <w:color w:val="000000"/>
          <w:sz w:val="28"/>
          <w:szCs w:val="24"/>
          <w:lang w:eastAsia="en-IN"/>
        </w:rPr>
        <w:t xml:space="preserve">Keep all components on a clean, non-conductive surface.  </w:t>
      </w:r>
    </w:p>
    <w:p w14:paraId="16829660" w14:textId="77777777" w:rsidR="006C167F" w:rsidRDefault="006C167F" w:rsidP="006C167F">
      <w:pPr>
        <w:pStyle w:val="ListParagraph"/>
        <w:rPr>
          <w:rFonts w:ascii="Times New Roman" w:eastAsia="Times New Roman" w:hAnsi="Times New Roman" w:cs="Times New Roman"/>
          <w:color w:val="000000"/>
          <w:sz w:val="28"/>
          <w:szCs w:val="24"/>
          <w:lang w:eastAsia="en-IN"/>
        </w:rPr>
      </w:pPr>
    </w:p>
    <w:p w14:paraId="642610E6" w14:textId="77777777" w:rsidR="009A25D6" w:rsidRDefault="009A25D6" w:rsidP="009A25D6">
      <w:pPr>
        <w:spacing w:after="41" w:line="429" w:lineRule="auto"/>
        <w:ind w:left="487"/>
        <w:jc w:val="both"/>
      </w:pPr>
    </w:p>
    <w:p w14:paraId="6EB425AC" w14:textId="2D053EDD" w:rsidR="006C167F" w:rsidRDefault="006C167F">
      <w:pPr>
        <w:pStyle w:val="ListParagraph"/>
        <w:numPr>
          <w:ilvl w:val="0"/>
          <w:numId w:val="30"/>
        </w:numPr>
        <w:spacing w:after="41" w:line="429" w:lineRule="auto"/>
        <w:jc w:val="both"/>
      </w:pPr>
      <w:r w:rsidRPr="009A25D6">
        <w:rPr>
          <w:rFonts w:ascii="Times New Roman" w:eastAsia="Times New Roman" w:hAnsi="Times New Roman" w:cs="Times New Roman"/>
          <w:b/>
          <w:sz w:val="30"/>
        </w:rPr>
        <w:lastRenderedPageBreak/>
        <w:t xml:space="preserve">Step 2: Install the Power Supply (SMPS) </w:t>
      </w:r>
    </w:p>
    <w:p w14:paraId="101633F2" w14:textId="77777777" w:rsidR="006C167F" w:rsidRPr="009A25D6" w:rsidRDefault="006C167F">
      <w:pPr>
        <w:numPr>
          <w:ilvl w:val="0"/>
          <w:numId w:val="28"/>
        </w:numPr>
        <w:spacing w:after="41" w:line="248" w:lineRule="auto"/>
        <w:ind w:hanging="10"/>
        <w:jc w:val="both"/>
        <w:rPr>
          <w:sz w:val="28"/>
          <w:szCs w:val="28"/>
        </w:rPr>
      </w:pPr>
      <w:r w:rsidRPr="009A25D6">
        <w:rPr>
          <w:sz w:val="28"/>
          <w:szCs w:val="28"/>
        </w:rPr>
        <w:t xml:space="preserve">Place the SMPS inside the cabinet.  </w:t>
      </w:r>
    </w:p>
    <w:p w14:paraId="3ED37327" w14:textId="77777777" w:rsidR="006C167F" w:rsidRPr="009A25D6" w:rsidRDefault="006C167F">
      <w:pPr>
        <w:numPr>
          <w:ilvl w:val="0"/>
          <w:numId w:val="28"/>
        </w:numPr>
        <w:spacing w:after="41" w:line="248" w:lineRule="auto"/>
        <w:ind w:hanging="10"/>
        <w:jc w:val="both"/>
        <w:rPr>
          <w:sz w:val="28"/>
          <w:szCs w:val="28"/>
        </w:rPr>
      </w:pPr>
      <w:r w:rsidRPr="009A25D6">
        <w:rPr>
          <w:sz w:val="28"/>
          <w:szCs w:val="28"/>
        </w:rPr>
        <w:t xml:space="preserve">Align it with the mounting holes.  </w:t>
      </w:r>
    </w:p>
    <w:p w14:paraId="50F56766" w14:textId="77777777" w:rsidR="006C167F" w:rsidRPr="009A25D6" w:rsidRDefault="006C167F">
      <w:pPr>
        <w:numPr>
          <w:ilvl w:val="0"/>
          <w:numId w:val="28"/>
        </w:numPr>
        <w:spacing w:after="282" w:line="248" w:lineRule="auto"/>
        <w:ind w:hanging="10"/>
        <w:jc w:val="both"/>
        <w:rPr>
          <w:sz w:val="28"/>
          <w:szCs w:val="28"/>
        </w:rPr>
      </w:pPr>
      <w:r w:rsidRPr="009A25D6">
        <w:rPr>
          <w:sz w:val="28"/>
          <w:szCs w:val="28"/>
        </w:rPr>
        <w:t xml:space="preserve">Secure it using screws.  </w:t>
      </w:r>
    </w:p>
    <w:p w14:paraId="2197701C" w14:textId="77777777" w:rsidR="009A25D6" w:rsidRPr="009A25D6" w:rsidRDefault="009A25D6">
      <w:pPr>
        <w:pStyle w:val="ListParagraph"/>
        <w:numPr>
          <w:ilvl w:val="0"/>
          <w:numId w:val="22"/>
        </w:numPr>
        <w:rPr>
          <w:b/>
          <w:bCs/>
          <w:sz w:val="30"/>
          <w:szCs w:val="30"/>
          <w:lang w:val="en-US"/>
        </w:rPr>
      </w:pPr>
      <w:r w:rsidRPr="009A25D6">
        <w:rPr>
          <w:b/>
          <w:bCs/>
          <w:sz w:val="30"/>
          <w:szCs w:val="30"/>
          <w:lang w:val="en-US"/>
        </w:rPr>
        <w:t xml:space="preserve">Step 3: Install the CPU on the Motherboard </w:t>
      </w:r>
    </w:p>
    <w:p w14:paraId="49B4AE60"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Open the CPU socket lever.  </w:t>
      </w:r>
    </w:p>
    <w:p w14:paraId="3392684D"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Match the CPU's alignment mark with the socket.  </w:t>
      </w:r>
    </w:p>
    <w:p w14:paraId="12B81A22"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Gently place the CPU into the socket.  </w:t>
      </w:r>
    </w:p>
    <w:p w14:paraId="7C29E7F2" w14:textId="011922CF" w:rsidR="006C167F"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Lock the lever. </w:t>
      </w:r>
    </w:p>
    <w:p w14:paraId="3E3FDEC4" w14:textId="77777777" w:rsidR="009A25D6" w:rsidRDefault="009A25D6" w:rsidP="009A25D6">
      <w:pPr>
        <w:pStyle w:val="ListParagraph"/>
        <w:rPr>
          <w:sz w:val="28"/>
          <w:szCs w:val="28"/>
          <w:lang w:val="en-US"/>
        </w:rPr>
      </w:pPr>
    </w:p>
    <w:p w14:paraId="1D1E3986" w14:textId="77777777" w:rsidR="009A25D6" w:rsidRPr="009A25D6" w:rsidRDefault="009A25D6">
      <w:pPr>
        <w:pStyle w:val="ListParagraph"/>
        <w:numPr>
          <w:ilvl w:val="0"/>
          <w:numId w:val="29"/>
        </w:numPr>
        <w:rPr>
          <w:b/>
          <w:bCs/>
          <w:sz w:val="30"/>
          <w:szCs w:val="30"/>
          <w:lang w:val="en-US"/>
        </w:rPr>
      </w:pPr>
      <w:r w:rsidRPr="009A25D6">
        <w:rPr>
          <w:b/>
          <w:bCs/>
          <w:sz w:val="30"/>
          <w:szCs w:val="30"/>
          <w:lang w:val="en-US"/>
        </w:rPr>
        <w:t xml:space="preserve">Step 4: Apply Thermal Paste  </w:t>
      </w:r>
    </w:p>
    <w:p w14:paraId="2B91985B"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Apply a small amount of thermal paste on the CPU.  </w:t>
      </w:r>
    </w:p>
    <w:p w14:paraId="658AAA50" w14:textId="0B8EAA43" w:rsid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Skip this step if the CPU cooler already has pre-applied paste.  </w:t>
      </w:r>
    </w:p>
    <w:p w14:paraId="61E1827A" w14:textId="77777777" w:rsidR="009A25D6" w:rsidRDefault="009A25D6" w:rsidP="009A25D6">
      <w:pPr>
        <w:pStyle w:val="ListParagraph"/>
        <w:rPr>
          <w:sz w:val="28"/>
          <w:szCs w:val="28"/>
          <w:lang w:val="en-US"/>
        </w:rPr>
      </w:pPr>
    </w:p>
    <w:p w14:paraId="42CE2F16" w14:textId="77777777" w:rsidR="009A25D6" w:rsidRPr="009A25D6" w:rsidRDefault="009A25D6">
      <w:pPr>
        <w:pStyle w:val="ListParagraph"/>
        <w:numPr>
          <w:ilvl w:val="0"/>
          <w:numId w:val="29"/>
        </w:numPr>
        <w:rPr>
          <w:b/>
          <w:bCs/>
          <w:sz w:val="30"/>
          <w:szCs w:val="30"/>
          <w:lang w:val="en-US"/>
        </w:rPr>
      </w:pPr>
      <w:r w:rsidRPr="009A25D6">
        <w:rPr>
          <w:b/>
          <w:bCs/>
          <w:sz w:val="30"/>
          <w:szCs w:val="30"/>
          <w:lang w:val="en-US"/>
        </w:rPr>
        <w:t xml:space="preserve">Step 5: Install the CPU Cooler </w:t>
      </w:r>
    </w:p>
    <w:p w14:paraId="7AF13B00"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Place the cooler over the CPU.  </w:t>
      </w:r>
    </w:p>
    <w:p w14:paraId="1371714E"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Lock or screw it into place.  </w:t>
      </w:r>
    </w:p>
    <w:p w14:paraId="6A3DB9A4" w14:textId="02146C05" w:rsid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Connect the cooler cable to the CPU_FAN header.</w:t>
      </w:r>
    </w:p>
    <w:p w14:paraId="7A1C18D3" w14:textId="77777777" w:rsidR="009A25D6" w:rsidRDefault="009A25D6" w:rsidP="009A25D6">
      <w:pPr>
        <w:pStyle w:val="ListParagraph"/>
        <w:rPr>
          <w:sz w:val="28"/>
          <w:szCs w:val="28"/>
          <w:lang w:val="en-US"/>
        </w:rPr>
      </w:pPr>
    </w:p>
    <w:p w14:paraId="5A215227" w14:textId="77777777" w:rsidR="009A25D6" w:rsidRPr="009A25D6" w:rsidRDefault="009A25D6">
      <w:pPr>
        <w:pStyle w:val="ListParagraph"/>
        <w:numPr>
          <w:ilvl w:val="0"/>
          <w:numId w:val="29"/>
        </w:numPr>
        <w:rPr>
          <w:b/>
          <w:bCs/>
          <w:sz w:val="28"/>
          <w:szCs w:val="28"/>
          <w:lang w:val="en-US"/>
        </w:rPr>
      </w:pPr>
      <w:r w:rsidRPr="009A25D6">
        <w:rPr>
          <w:b/>
          <w:bCs/>
          <w:sz w:val="28"/>
          <w:szCs w:val="28"/>
          <w:lang w:val="en-US"/>
        </w:rPr>
        <w:t xml:space="preserve">Step 6: Install RAM </w:t>
      </w:r>
    </w:p>
    <w:p w14:paraId="4B597B08"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Open the RAM slot clips.  </w:t>
      </w:r>
    </w:p>
    <w:p w14:paraId="42D1CC14"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Align the notch on the RAM with the slot.  </w:t>
      </w:r>
    </w:p>
    <w:p w14:paraId="1FF41D6E" w14:textId="058F03DF" w:rsid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Press firmly until both clips lock.</w:t>
      </w:r>
    </w:p>
    <w:p w14:paraId="07EF4659" w14:textId="77777777" w:rsidR="009A25D6" w:rsidRDefault="009A25D6" w:rsidP="009A25D6">
      <w:pPr>
        <w:pStyle w:val="ListParagraph"/>
        <w:rPr>
          <w:sz w:val="28"/>
          <w:szCs w:val="28"/>
          <w:lang w:val="en-US"/>
        </w:rPr>
      </w:pPr>
    </w:p>
    <w:p w14:paraId="67A3D9FD" w14:textId="77777777" w:rsidR="009A25D6" w:rsidRPr="009A25D6" w:rsidRDefault="009A25D6">
      <w:pPr>
        <w:pStyle w:val="ListParagraph"/>
        <w:numPr>
          <w:ilvl w:val="0"/>
          <w:numId w:val="29"/>
        </w:numPr>
        <w:rPr>
          <w:b/>
          <w:bCs/>
          <w:sz w:val="28"/>
          <w:szCs w:val="28"/>
          <w:lang w:val="en-US"/>
        </w:rPr>
      </w:pPr>
      <w:r w:rsidRPr="009A25D6">
        <w:rPr>
          <w:b/>
          <w:bCs/>
          <w:sz w:val="28"/>
          <w:szCs w:val="28"/>
          <w:lang w:val="en-US"/>
        </w:rPr>
        <w:t xml:space="preserve">Step 7: Install the Motherboard </w:t>
      </w:r>
    </w:p>
    <w:p w14:paraId="13EEBAB2"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Install motherboard standoffs inside the cabinet.  </w:t>
      </w:r>
    </w:p>
    <w:p w14:paraId="487CF4D6"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Place the I/O shield (if separate).  </w:t>
      </w:r>
    </w:p>
    <w:p w14:paraId="7CC99C17"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Position the motherboard carefully.  </w:t>
      </w:r>
    </w:p>
    <w:p w14:paraId="5D762334"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Secure it with screws.  </w:t>
      </w:r>
    </w:p>
    <w:p w14:paraId="18315DAE" w14:textId="77777777" w:rsidR="009A25D6" w:rsidRPr="009A25D6" w:rsidRDefault="009A25D6">
      <w:pPr>
        <w:pStyle w:val="ListParagraph"/>
        <w:numPr>
          <w:ilvl w:val="0"/>
          <w:numId w:val="32"/>
        </w:numPr>
        <w:rPr>
          <w:b/>
          <w:bCs/>
          <w:sz w:val="28"/>
          <w:szCs w:val="28"/>
          <w:lang w:val="en-US"/>
        </w:rPr>
      </w:pPr>
      <w:r w:rsidRPr="009A25D6">
        <w:rPr>
          <w:b/>
          <w:bCs/>
          <w:sz w:val="28"/>
          <w:szCs w:val="28"/>
          <w:lang w:val="en-US"/>
        </w:rPr>
        <w:t xml:space="preserve">Step 8: Install Storage Device (SSD/HDD) </w:t>
      </w:r>
    </w:p>
    <w:p w14:paraId="38E3A33E"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Mount the SSD or HDD in the drive bay.  </w:t>
      </w:r>
    </w:p>
    <w:p w14:paraId="0FFA62DC"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Secure it with screws.  </w:t>
      </w:r>
    </w:p>
    <w:p w14:paraId="13AF4387"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Connect the SATA data cable to the motherboard.  </w:t>
      </w:r>
    </w:p>
    <w:p w14:paraId="45BE4EF6"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Connect the SATA power cable from the SMPS.  </w:t>
      </w:r>
    </w:p>
    <w:p w14:paraId="43CD402A" w14:textId="77777777" w:rsidR="009A25D6" w:rsidRDefault="009A25D6" w:rsidP="009A25D6">
      <w:pPr>
        <w:pStyle w:val="ListParagraph"/>
        <w:rPr>
          <w:sz w:val="28"/>
          <w:szCs w:val="28"/>
          <w:lang w:val="en-US"/>
        </w:rPr>
      </w:pPr>
    </w:p>
    <w:p w14:paraId="4BF5ECBF" w14:textId="77777777" w:rsidR="009A25D6" w:rsidRDefault="009A25D6" w:rsidP="009A25D6">
      <w:pPr>
        <w:pStyle w:val="ListParagraph"/>
        <w:rPr>
          <w:sz w:val="28"/>
          <w:szCs w:val="28"/>
          <w:lang w:val="en-US"/>
        </w:rPr>
      </w:pPr>
    </w:p>
    <w:p w14:paraId="30E800B2" w14:textId="34235EBB" w:rsidR="009A25D6" w:rsidRPr="009A25D6" w:rsidRDefault="009A25D6">
      <w:pPr>
        <w:pStyle w:val="ListParagraph"/>
        <w:numPr>
          <w:ilvl w:val="0"/>
          <w:numId w:val="31"/>
        </w:numPr>
        <w:rPr>
          <w:b/>
          <w:bCs/>
          <w:sz w:val="28"/>
          <w:szCs w:val="28"/>
          <w:lang w:val="en-US"/>
        </w:rPr>
      </w:pPr>
      <w:r w:rsidRPr="009A25D6">
        <w:rPr>
          <w:b/>
          <w:bCs/>
          <w:sz w:val="28"/>
          <w:szCs w:val="28"/>
          <w:lang w:val="en-US"/>
        </w:rPr>
        <w:lastRenderedPageBreak/>
        <w:t xml:space="preserve">Step 9: Install Graphics Card (Optional) </w:t>
      </w:r>
    </w:p>
    <w:p w14:paraId="4F6F7186"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Insert the graphics card into the PCIe x16 slot.  </w:t>
      </w:r>
    </w:p>
    <w:p w14:paraId="0162F8C0"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Secure it with screws.  </w:t>
      </w:r>
    </w:p>
    <w:p w14:paraId="06EF5230" w14:textId="77777777" w:rsid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Connect PCIe power cables if required. </w:t>
      </w:r>
    </w:p>
    <w:p w14:paraId="4CED93C6" w14:textId="5324F8C6" w:rsidR="009A25D6" w:rsidRPr="009A25D6" w:rsidRDefault="009A25D6">
      <w:pPr>
        <w:pStyle w:val="ListParagraph"/>
        <w:numPr>
          <w:ilvl w:val="0"/>
          <w:numId w:val="31"/>
        </w:numPr>
        <w:rPr>
          <w:b/>
          <w:bCs/>
          <w:sz w:val="28"/>
          <w:szCs w:val="28"/>
          <w:lang w:val="en-US"/>
        </w:rPr>
      </w:pPr>
      <w:r w:rsidRPr="009A25D6">
        <w:rPr>
          <w:b/>
          <w:bCs/>
          <w:sz w:val="28"/>
          <w:szCs w:val="28"/>
          <w:lang w:val="en-US"/>
        </w:rPr>
        <w:t xml:space="preserve">Step 10: Connect Power Cables </w:t>
      </w:r>
    </w:p>
    <w:p w14:paraId="514AEB58"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Connect the 24-pin ATX motherboard power cable.  </w:t>
      </w:r>
    </w:p>
    <w:p w14:paraId="42338129"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Connect the 4-pin or 8-pin CPU power cable.  </w:t>
      </w:r>
    </w:p>
    <w:p w14:paraId="4CEED4D7"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Connect storage power cables.  </w:t>
      </w:r>
    </w:p>
    <w:p w14:paraId="6C35755C" w14:textId="016818DF" w:rsid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Connect GPU power cable (if required).  </w:t>
      </w:r>
    </w:p>
    <w:p w14:paraId="6ED32134" w14:textId="77777777" w:rsidR="009A25D6" w:rsidRDefault="009A25D6" w:rsidP="009A25D6">
      <w:pPr>
        <w:pStyle w:val="ListParagraph"/>
        <w:rPr>
          <w:sz w:val="28"/>
          <w:szCs w:val="28"/>
          <w:lang w:val="en-US"/>
        </w:rPr>
      </w:pPr>
    </w:p>
    <w:p w14:paraId="4C0D9B5B" w14:textId="77777777" w:rsidR="009A25D6" w:rsidRPr="009A25D6" w:rsidRDefault="009A25D6">
      <w:pPr>
        <w:pStyle w:val="ListParagraph"/>
        <w:numPr>
          <w:ilvl w:val="0"/>
          <w:numId w:val="33"/>
        </w:numPr>
        <w:rPr>
          <w:b/>
          <w:bCs/>
          <w:sz w:val="28"/>
          <w:szCs w:val="28"/>
          <w:lang w:val="en-US"/>
        </w:rPr>
      </w:pPr>
      <w:r w:rsidRPr="009A25D6">
        <w:rPr>
          <w:b/>
          <w:bCs/>
          <w:sz w:val="28"/>
          <w:szCs w:val="28"/>
          <w:lang w:val="en-US"/>
        </w:rPr>
        <w:t xml:space="preserve">Step 11: Connect Front Panel Connectors </w:t>
      </w:r>
    </w:p>
    <w:p w14:paraId="410DDEEE" w14:textId="77777777" w:rsidR="009A25D6" w:rsidRPr="009A25D6" w:rsidRDefault="009A25D6">
      <w:pPr>
        <w:pStyle w:val="ListParagraph"/>
        <w:numPr>
          <w:ilvl w:val="0"/>
          <w:numId w:val="33"/>
        </w:numPr>
        <w:rPr>
          <w:sz w:val="28"/>
          <w:szCs w:val="28"/>
          <w:lang w:val="en-US"/>
        </w:rPr>
      </w:pPr>
      <w:r w:rsidRPr="009A25D6">
        <w:rPr>
          <w:sz w:val="28"/>
          <w:szCs w:val="28"/>
          <w:lang w:val="en-US"/>
        </w:rPr>
        <w:t xml:space="preserve">Connect: </w:t>
      </w:r>
    </w:p>
    <w:p w14:paraId="4C2E2761"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Power Switch (PWR SW)  </w:t>
      </w:r>
    </w:p>
    <w:p w14:paraId="21A982B1"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Reset Switch (RESET SW)  </w:t>
      </w:r>
    </w:p>
    <w:p w14:paraId="7F077A97"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Power LED  </w:t>
      </w:r>
    </w:p>
    <w:p w14:paraId="5CF6FF32"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HDD LED  </w:t>
      </w:r>
    </w:p>
    <w:p w14:paraId="0AA90340"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Front USB  </w:t>
      </w:r>
    </w:p>
    <w:p w14:paraId="10EE58D0" w14:textId="77777777" w:rsidR="009A25D6" w:rsidRPr="009A25D6" w:rsidRDefault="009A25D6" w:rsidP="009A25D6">
      <w:pPr>
        <w:pStyle w:val="ListParagraph"/>
        <w:rPr>
          <w:sz w:val="28"/>
          <w:szCs w:val="28"/>
          <w:lang w:val="en-US"/>
        </w:rPr>
      </w:pPr>
      <w:r w:rsidRPr="009A25D6">
        <w:rPr>
          <w:sz w:val="28"/>
          <w:szCs w:val="28"/>
          <w:lang w:val="en-US"/>
        </w:rPr>
        <w:t xml:space="preserve">• </w:t>
      </w:r>
      <w:r w:rsidRPr="009A25D6">
        <w:rPr>
          <w:sz w:val="28"/>
          <w:szCs w:val="28"/>
          <w:lang w:val="en-US"/>
        </w:rPr>
        <w:tab/>
        <w:t xml:space="preserve">Front Audio  </w:t>
      </w:r>
    </w:p>
    <w:p w14:paraId="22D1DDA2" w14:textId="0F8FD6D2" w:rsidR="009A25D6" w:rsidRPr="009A25D6" w:rsidRDefault="009A25D6">
      <w:pPr>
        <w:pStyle w:val="ListParagraph"/>
        <w:numPr>
          <w:ilvl w:val="0"/>
          <w:numId w:val="31"/>
        </w:numPr>
        <w:rPr>
          <w:b/>
          <w:bCs/>
          <w:sz w:val="28"/>
          <w:szCs w:val="28"/>
          <w:lang w:val="en-US"/>
        </w:rPr>
      </w:pPr>
      <w:r w:rsidRPr="009A25D6">
        <w:rPr>
          <w:b/>
          <w:bCs/>
          <w:sz w:val="28"/>
          <w:szCs w:val="28"/>
          <w:lang w:val="en-US"/>
        </w:rPr>
        <w:t xml:space="preserve">Step 12: </w:t>
      </w:r>
    </w:p>
    <w:p w14:paraId="683060EC"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Arrange cables neatly.  </w:t>
      </w:r>
    </w:p>
    <w:p w14:paraId="23032C1B"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Use cable ties.  </w:t>
      </w:r>
    </w:p>
    <w:p w14:paraId="3803AC2E" w14:textId="77777777" w:rsid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Ensure no cable blocks cooling fans.  </w:t>
      </w:r>
    </w:p>
    <w:p w14:paraId="4BBFD0A3" w14:textId="3C482D6E" w:rsidR="009A25D6" w:rsidRPr="009A25D6" w:rsidRDefault="009A25D6">
      <w:pPr>
        <w:pStyle w:val="ListParagraph"/>
        <w:numPr>
          <w:ilvl w:val="0"/>
          <w:numId w:val="31"/>
        </w:numPr>
        <w:rPr>
          <w:b/>
          <w:bCs/>
          <w:sz w:val="28"/>
          <w:szCs w:val="28"/>
          <w:lang w:val="en-US"/>
        </w:rPr>
      </w:pPr>
      <w:r w:rsidRPr="009A25D6">
        <w:rPr>
          <w:b/>
          <w:bCs/>
          <w:sz w:val="28"/>
          <w:szCs w:val="28"/>
          <w:lang w:val="en-US"/>
        </w:rPr>
        <w:t xml:space="preserve">Step 13: Connect External Devices </w:t>
      </w:r>
    </w:p>
    <w:p w14:paraId="18B3EC56"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Monitor  </w:t>
      </w:r>
    </w:p>
    <w:p w14:paraId="497E6107"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Keyboard  </w:t>
      </w:r>
    </w:p>
    <w:p w14:paraId="105D35D1"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Mouse  </w:t>
      </w:r>
    </w:p>
    <w:p w14:paraId="62E65875"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LAN Cable (optional)  </w:t>
      </w:r>
    </w:p>
    <w:p w14:paraId="39DC6FEC" w14:textId="77777777" w:rsidR="009A25D6" w:rsidRPr="009A25D6" w:rsidRDefault="009A25D6" w:rsidP="009A25D6">
      <w:pPr>
        <w:pStyle w:val="ListParagraph"/>
        <w:rPr>
          <w:sz w:val="28"/>
          <w:szCs w:val="28"/>
          <w:lang w:val="en-US"/>
        </w:rPr>
      </w:pPr>
      <w:r w:rsidRPr="009A25D6">
        <w:rPr>
          <w:sz w:val="28"/>
          <w:szCs w:val="28"/>
          <w:lang w:val="en-US"/>
        </w:rPr>
        <w:t xml:space="preserve">• </w:t>
      </w:r>
      <w:r w:rsidRPr="009A25D6">
        <w:rPr>
          <w:sz w:val="28"/>
          <w:szCs w:val="28"/>
          <w:lang w:val="en-US"/>
        </w:rPr>
        <w:tab/>
        <w:t xml:space="preserve">Power Cable  Step 14: Power On and Test </w:t>
      </w:r>
    </w:p>
    <w:p w14:paraId="58BE8E65"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Turn on the SMPS.  </w:t>
      </w:r>
    </w:p>
    <w:p w14:paraId="2169947B"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Press the power button.  </w:t>
      </w:r>
    </w:p>
    <w:p w14:paraId="6A71F9B7" w14:textId="77777777" w:rsidR="009A25D6" w:rsidRPr="009A25D6" w:rsidRDefault="009A25D6" w:rsidP="009A25D6">
      <w:pPr>
        <w:pStyle w:val="ListParagraph"/>
        <w:rPr>
          <w:sz w:val="28"/>
          <w:szCs w:val="28"/>
          <w:lang w:val="en-US"/>
        </w:rPr>
      </w:pPr>
      <w:r w:rsidRPr="009A25D6">
        <w:rPr>
          <w:sz w:val="28"/>
          <w:szCs w:val="28"/>
          <w:lang w:val="en-US"/>
        </w:rPr>
        <w:t>•</w:t>
      </w:r>
      <w:r w:rsidRPr="009A25D6">
        <w:rPr>
          <w:sz w:val="28"/>
          <w:szCs w:val="28"/>
          <w:lang w:val="en-US"/>
        </w:rPr>
        <w:tab/>
        <w:t xml:space="preserve">Check if:  </w:t>
      </w:r>
    </w:p>
    <w:p w14:paraId="3185C2D0" w14:textId="77777777" w:rsidR="009A25D6" w:rsidRPr="009A25D6" w:rsidRDefault="009A25D6" w:rsidP="009A25D6">
      <w:pPr>
        <w:pStyle w:val="ListParagraph"/>
        <w:rPr>
          <w:sz w:val="28"/>
          <w:szCs w:val="28"/>
          <w:lang w:val="en-US"/>
        </w:rPr>
      </w:pPr>
      <w:r w:rsidRPr="009A25D6">
        <w:rPr>
          <w:sz w:val="28"/>
          <w:szCs w:val="28"/>
          <w:lang w:val="en-US"/>
        </w:rPr>
        <w:t>o</w:t>
      </w:r>
      <w:r w:rsidRPr="009A25D6">
        <w:rPr>
          <w:sz w:val="28"/>
          <w:szCs w:val="28"/>
          <w:lang w:val="en-US"/>
        </w:rPr>
        <w:tab/>
        <w:t xml:space="preserve">CPU fan spins.  o Display appears.  </w:t>
      </w:r>
    </w:p>
    <w:p w14:paraId="69F6C5E0" w14:textId="77777777" w:rsidR="009A25D6" w:rsidRDefault="009A25D6" w:rsidP="009A25D6">
      <w:pPr>
        <w:pStyle w:val="ListParagraph"/>
        <w:rPr>
          <w:sz w:val="28"/>
          <w:szCs w:val="28"/>
          <w:lang w:val="en-US"/>
        </w:rPr>
      </w:pPr>
      <w:r w:rsidRPr="009A25D6">
        <w:rPr>
          <w:sz w:val="28"/>
          <w:szCs w:val="28"/>
          <w:lang w:val="en-US"/>
        </w:rPr>
        <w:t>o</w:t>
      </w:r>
      <w:r w:rsidRPr="009A25D6">
        <w:rPr>
          <w:sz w:val="28"/>
          <w:szCs w:val="28"/>
          <w:lang w:val="en-US"/>
        </w:rPr>
        <w:tab/>
        <w:t xml:space="preserve">BIOS opens successfully. </w:t>
      </w:r>
    </w:p>
    <w:p w14:paraId="07F3A8B7" w14:textId="3A83B656" w:rsidR="009A25D6" w:rsidRDefault="009A25D6" w:rsidP="009A25D6">
      <w:pPr>
        <w:pStyle w:val="ListParagraph"/>
        <w:rPr>
          <w:sz w:val="28"/>
          <w:szCs w:val="28"/>
          <w:lang w:val="en-US"/>
        </w:rPr>
      </w:pPr>
      <w:r w:rsidRPr="009A25D6">
        <w:rPr>
          <w:sz w:val="28"/>
          <w:szCs w:val="28"/>
          <w:lang w:val="en-US"/>
        </w:rPr>
        <w:t xml:space="preserve"> o RAM and storage are detected</w:t>
      </w:r>
    </w:p>
    <w:p w14:paraId="0EF1E371" w14:textId="77777777" w:rsidR="009A25D6" w:rsidRDefault="009A25D6" w:rsidP="009A25D6">
      <w:pPr>
        <w:pStyle w:val="ListParagraph"/>
        <w:rPr>
          <w:sz w:val="28"/>
          <w:szCs w:val="28"/>
          <w:lang w:val="en-US"/>
        </w:rPr>
      </w:pPr>
    </w:p>
    <w:p w14:paraId="377F8F50" w14:textId="77777777" w:rsidR="00663730" w:rsidRDefault="00663730" w:rsidP="009A25D6">
      <w:pPr>
        <w:pStyle w:val="ListParagraph"/>
        <w:rPr>
          <w:sz w:val="28"/>
          <w:szCs w:val="28"/>
          <w:lang w:val="en-US"/>
        </w:rPr>
      </w:pPr>
    </w:p>
    <w:p w14:paraId="10077EE2" w14:textId="77777777" w:rsidR="00663730" w:rsidRDefault="00663730" w:rsidP="009A25D6">
      <w:pPr>
        <w:pStyle w:val="ListParagraph"/>
        <w:rPr>
          <w:sz w:val="28"/>
          <w:szCs w:val="28"/>
          <w:lang w:val="en-US"/>
        </w:rPr>
      </w:pPr>
    </w:p>
    <w:tbl>
      <w:tblPr>
        <w:tblStyle w:val="TableGrid"/>
        <w:tblW w:w="5701" w:type="dxa"/>
        <w:tblLook w:val="04A0" w:firstRow="1" w:lastRow="0" w:firstColumn="1" w:lastColumn="0" w:noHBand="0" w:noVBand="1"/>
      </w:tblPr>
      <w:tblGrid>
        <w:gridCol w:w="4646"/>
        <w:gridCol w:w="1055"/>
      </w:tblGrid>
      <w:tr w:rsidR="00663730" w14:paraId="0B8F2FF9" w14:textId="77777777" w:rsidTr="004C079A">
        <w:trPr>
          <w:trHeight w:val="422"/>
        </w:trPr>
        <w:tc>
          <w:tcPr>
            <w:tcW w:w="4646" w:type="dxa"/>
          </w:tcPr>
          <w:p w14:paraId="09AB0A97" w14:textId="77777777" w:rsidR="00663730" w:rsidRDefault="00663730" w:rsidP="004C079A">
            <w:pPr>
              <w:spacing w:line="259" w:lineRule="auto"/>
              <w:jc w:val="center"/>
            </w:pPr>
            <w:r>
              <w:rPr>
                <w:rFonts w:ascii="Times New Roman" w:eastAsia="Times New Roman" w:hAnsi="Times New Roman" w:cs="Times New Roman"/>
                <w:b/>
              </w:rPr>
              <w:lastRenderedPageBreak/>
              <w:t xml:space="preserve">Component </w:t>
            </w:r>
          </w:p>
        </w:tc>
        <w:tc>
          <w:tcPr>
            <w:tcW w:w="1055" w:type="dxa"/>
          </w:tcPr>
          <w:p w14:paraId="01C206E5" w14:textId="77777777" w:rsidR="00663730" w:rsidRDefault="00663730" w:rsidP="004C079A">
            <w:pPr>
              <w:spacing w:line="259" w:lineRule="auto"/>
              <w:ind w:left="2"/>
            </w:pPr>
            <w:r>
              <w:rPr>
                <w:rFonts w:ascii="Times New Roman" w:eastAsia="Times New Roman" w:hAnsi="Times New Roman" w:cs="Times New Roman"/>
                <w:b/>
              </w:rPr>
              <w:t>Status</w:t>
            </w:r>
          </w:p>
        </w:tc>
      </w:tr>
      <w:tr w:rsidR="00663730" w14:paraId="4336A5F7" w14:textId="77777777" w:rsidTr="004C079A">
        <w:trPr>
          <w:trHeight w:val="472"/>
        </w:trPr>
        <w:tc>
          <w:tcPr>
            <w:tcW w:w="4646" w:type="dxa"/>
          </w:tcPr>
          <w:p w14:paraId="0F302074" w14:textId="77777777" w:rsidR="00663730" w:rsidRDefault="00663730" w:rsidP="004C079A">
            <w:pPr>
              <w:spacing w:line="259" w:lineRule="auto"/>
            </w:pPr>
            <w:r>
              <w:t xml:space="preserve">CPU Installed </w:t>
            </w:r>
          </w:p>
        </w:tc>
        <w:tc>
          <w:tcPr>
            <w:tcW w:w="1055" w:type="dxa"/>
          </w:tcPr>
          <w:p w14:paraId="4459C711" w14:textId="77777777" w:rsidR="00663730" w:rsidRDefault="00663730" w:rsidP="004C079A">
            <w:pPr>
              <w:spacing w:line="259" w:lineRule="auto"/>
              <w:ind w:left="2"/>
            </w:pPr>
            <w:r>
              <w:rPr>
                <w:rFonts w:ascii="Segoe UI Emoji" w:eastAsia="Segoe UI Emoji" w:hAnsi="Segoe UI Emoji" w:cs="Segoe UI Emoji"/>
              </w:rPr>
              <w:t>✔</w:t>
            </w:r>
            <w:r>
              <w:t xml:space="preserve"> </w:t>
            </w:r>
          </w:p>
        </w:tc>
      </w:tr>
      <w:tr w:rsidR="00663730" w14:paraId="193A65D4" w14:textId="77777777" w:rsidTr="004C079A">
        <w:trPr>
          <w:trHeight w:val="475"/>
        </w:trPr>
        <w:tc>
          <w:tcPr>
            <w:tcW w:w="4646" w:type="dxa"/>
          </w:tcPr>
          <w:p w14:paraId="2289BB2A" w14:textId="77777777" w:rsidR="00663730" w:rsidRDefault="00663730" w:rsidP="004C079A">
            <w:pPr>
              <w:spacing w:line="259" w:lineRule="auto"/>
            </w:pPr>
            <w:r>
              <w:t xml:space="preserve">CPU Cooler Connected </w:t>
            </w:r>
          </w:p>
        </w:tc>
        <w:tc>
          <w:tcPr>
            <w:tcW w:w="1055" w:type="dxa"/>
          </w:tcPr>
          <w:p w14:paraId="18DE0A36" w14:textId="77777777" w:rsidR="00663730" w:rsidRDefault="00663730" w:rsidP="004C079A">
            <w:pPr>
              <w:spacing w:line="259" w:lineRule="auto"/>
              <w:ind w:left="2"/>
            </w:pPr>
            <w:r>
              <w:rPr>
                <w:rFonts w:ascii="Segoe UI Emoji" w:eastAsia="Segoe UI Emoji" w:hAnsi="Segoe UI Emoji" w:cs="Segoe UI Emoji"/>
              </w:rPr>
              <w:t>✔</w:t>
            </w:r>
            <w:r>
              <w:t xml:space="preserve"> </w:t>
            </w:r>
          </w:p>
        </w:tc>
      </w:tr>
      <w:tr w:rsidR="00663730" w14:paraId="4469B967" w14:textId="77777777" w:rsidTr="004C079A">
        <w:trPr>
          <w:trHeight w:val="472"/>
        </w:trPr>
        <w:tc>
          <w:tcPr>
            <w:tcW w:w="4646" w:type="dxa"/>
          </w:tcPr>
          <w:p w14:paraId="70612FEF" w14:textId="77777777" w:rsidR="00663730" w:rsidRDefault="00663730" w:rsidP="004C079A">
            <w:pPr>
              <w:spacing w:line="259" w:lineRule="auto"/>
            </w:pPr>
            <w:r>
              <w:t xml:space="preserve">RAM Installed </w:t>
            </w:r>
          </w:p>
        </w:tc>
        <w:tc>
          <w:tcPr>
            <w:tcW w:w="1055" w:type="dxa"/>
          </w:tcPr>
          <w:p w14:paraId="5B78CD52" w14:textId="77777777" w:rsidR="00663730" w:rsidRDefault="00663730" w:rsidP="004C079A">
            <w:pPr>
              <w:spacing w:line="259" w:lineRule="auto"/>
              <w:ind w:left="2"/>
            </w:pPr>
            <w:r>
              <w:rPr>
                <w:rFonts w:ascii="Segoe UI Emoji" w:eastAsia="Segoe UI Emoji" w:hAnsi="Segoe UI Emoji" w:cs="Segoe UI Emoji"/>
              </w:rPr>
              <w:t>✔</w:t>
            </w:r>
            <w:r>
              <w:t xml:space="preserve"> </w:t>
            </w:r>
          </w:p>
        </w:tc>
      </w:tr>
      <w:tr w:rsidR="00663730" w14:paraId="45C6609B" w14:textId="77777777" w:rsidTr="004C079A">
        <w:trPr>
          <w:trHeight w:val="475"/>
        </w:trPr>
        <w:tc>
          <w:tcPr>
            <w:tcW w:w="4646" w:type="dxa"/>
          </w:tcPr>
          <w:p w14:paraId="26FA6C80" w14:textId="77777777" w:rsidR="00663730" w:rsidRDefault="00663730" w:rsidP="004C079A">
            <w:pPr>
              <w:spacing w:line="259" w:lineRule="auto"/>
            </w:pPr>
            <w:r>
              <w:t xml:space="preserve">Motherboard Mounted </w:t>
            </w:r>
          </w:p>
        </w:tc>
        <w:tc>
          <w:tcPr>
            <w:tcW w:w="1055" w:type="dxa"/>
          </w:tcPr>
          <w:p w14:paraId="70213A4C" w14:textId="77777777" w:rsidR="00663730" w:rsidRDefault="00663730" w:rsidP="004C079A">
            <w:pPr>
              <w:spacing w:line="259" w:lineRule="auto"/>
              <w:ind w:left="2"/>
            </w:pPr>
            <w:r>
              <w:rPr>
                <w:rFonts w:ascii="Segoe UI Emoji" w:eastAsia="Segoe UI Emoji" w:hAnsi="Segoe UI Emoji" w:cs="Segoe UI Emoji"/>
              </w:rPr>
              <w:t>✔</w:t>
            </w:r>
            <w:r>
              <w:t xml:space="preserve"> </w:t>
            </w:r>
          </w:p>
        </w:tc>
      </w:tr>
      <w:tr w:rsidR="00663730" w14:paraId="742B5F47" w14:textId="77777777" w:rsidTr="004C079A">
        <w:trPr>
          <w:trHeight w:val="472"/>
        </w:trPr>
        <w:tc>
          <w:tcPr>
            <w:tcW w:w="4646" w:type="dxa"/>
          </w:tcPr>
          <w:p w14:paraId="667502D5" w14:textId="77777777" w:rsidR="00663730" w:rsidRDefault="00663730" w:rsidP="004C079A">
            <w:pPr>
              <w:spacing w:line="259" w:lineRule="auto"/>
            </w:pPr>
            <w:r>
              <w:t xml:space="preserve">SMPS Installed </w:t>
            </w:r>
          </w:p>
        </w:tc>
        <w:tc>
          <w:tcPr>
            <w:tcW w:w="1055" w:type="dxa"/>
          </w:tcPr>
          <w:p w14:paraId="31FA8E21" w14:textId="77777777" w:rsidR="00663730" w:rsidRDefault="00663730" w:rsidP="004C079A">
            <w:pPr>
              <w:spacing w:line="259" w:lineRule="auto"/>
              <w:ind w:left="2"/>
            </w:pPr>
            <w:r>
              <w:rPr>
                <w:rFonts w:ascii="Segoe UI Emoji" w:eastAsia="Segoe UI Emoji" w:hAnsi="Segoe UI Emoji" w:cs="Segoe UI Emoji"/>
              </w:rPr>
              <w:t>✔</w:t>
            </w:r>
            <w:r>
              <w:t xml:space="preserve"> </w:t>
            </w:r>
          </w:p>
        </w:tc>
      </w:tr>
      <w:tr w:rsidR="00663730" w14:paraId="210D1DD9" w14:textId="77777777" w:rsidTr="004C079A">
        <w:trPr>
          <w:trHeight w:val="466"/>
        </w:trPr>
        <w:tc>
          <w:tcPr>
            <w:tcW w:w="4646" w:type="dxa"/>
          </w:tcPr>
          <w:p w14:paraId="3EF31816" w14:textId="77777777" w:rsidR="00663730" w:rsidRDefault="00663730" w:rsidP="004C079A">
            <w:pPr>
              <w:spacing w:line="259" w:lineRule="auto"/>
            </w:pPr>
            <w:r>
              <w:t xml:space="preserve">SSD/HDD Connected </w:t>
            </w:r>
          </w:p>
        </w:tc>
        <w:tc>
          <w:tcPr>
            <w:tcW w:w="1055" w:type="dxa"/>
          </w:tcPr>
          <w:p w14:paraId="0EEFD00C" w14:textId="77777777" w:rsidR="00663730" w:rsidRDefault="00663730" w:rsidP="004C079A">
            <w:pPr>
              <w:spacing w:line="259" w:lineRule="auto"/>
              <w:ind w:left="2"/>
            </w:pPr>
            <w:r>
              <w:rPr>
                <w:rFonts w:ascii="Segoe UI Emoji" w:eastAsia="Segoe UI Emoji" w:hAnsi="Segoe UI Emoji" w:cs="Segoe UI Emoji"/>
              </w:rPr>
              <w:t>✔</w:t>
            </w:r>
            <w:r>
              <w:t xml:space="preserve"> </w:t>
            </w:r>
          </w:p>
        </w:tc>
      </w:tr>
      <w:tr w:rsidR="00663730" w14:paraId="1B943AEC" w14:textId="77777777" w:rsidTr="004C079A">
        <w:trPr>
          <w:trHeight w:val="472"/>
        </w:trPr>
        <w:tc>
          <w:tcPr>
            <w:tcW w:w="4646" w:type="dxa"/>
          </w:tcPr>
          <w:p w14:paraId="2A9AA87D" w14:textId="77777777" w:rsidR="00663730" w:rsidRDefault="00663730" w:rsidP="004C079A">
            <w:pPr>
              <w:spacing w:line="259" w:lineRule="auto"/>
            </w:pPr>
            <w:r>
              <w:t xml:space="preserve">Graphics Card Installed (if applicable) </w:t>
            </w:r>
          </w:p>
        </w:tc>
        <w:tc>
          <w:tcPr>
            <w:tcW w:w="1055" w:type="dxa"/>
          </w:tcPr>
          <w:p w14:paraId="0A3E8580" w14:textId="77777777" w:rsidR="00663730" w:rsidRDefault="00663730" w:rsidP="004C079A">
            <w:pPr>
              <w:spacing w:line="259" w:lineRule="auto"/>
              <w:ind w:left="2"/>
            </w:pPr>
            <w:r>
              <w:rPr>
                <w:rFonts w:ascii="Segoe UI Emoji" w:eastAsia="Segoe UI Emoji" w:hAnsi="Segoe UI Emoji" w:cs="Segoe UI Emoji"/>
              </w:rPr>
              <w:t>✔</w:t>
            </w:r>
            <w:r>
              <w:t xml:space="preserve"> </w:t>
            </w:r>
          </w:p>
        </w:tc>
      </w:tr>
      <w:tr w:rsidR="00663730" w14:paraId="418CBFFA" w14:textId="77777777" w:rsidTr="004C079A">
        <w:trPr>
          <w:trHeight w:val="475"/>
        </w:trPr>
        <w:tc>
          <w:tcPr>
            <w:tcW w:w="4646" w:type="dxa"/>
          </w:tcPr>
          <w:p w14:paraId="20A524C9" w14:textId="77777777" w:rsidR="00663730" w:rsidRDefault="00663730" w:rsidP="004C079A">
            <w:pPr>
              <w:spacing w:line="259" w:lineRule="auto"/>
            </w:pPr>
            <w:r>
              <w:t xml:space="preserve">Power Cables Connected </w:t>
            </w:r>
          </w:p>
        </w:tc>
        <w:tc>
          <w:tcPr>
            <w:tcW w:w="1055" w:type="dxa"/>
          </w:tcPr>
          <w:p w14:paraId="7A80FD92" w14:textId="77777777" w:rsidR="00663730" w:rsidRDefault="00663730" w:rsidP="004C079A">
            <w:pPr>
              <w:spacing w:line="259" w:lineRule="auto"/>
              <w:ind w:left="2"/>
            </w:pPr>
            <w:r>
              <w:rPr>
                <w:rFonts w:ascii="Segoe UI Emoji" w:eastAsia="Segoe UI Emoji" w:hAnsi="Segoe UI Emoji" w:cs="Segoe UI Emoji"/>
              </w:rPr>
              <w:t>✔</w:t>
            </w:r>
            <w:r>
              <w:t xml:space="preserve"> </w:t>
            </w:r>
          </w:p>
        </w:tc>
      </w:tr>
      <w:tr w:rsidR="00663730" w14:paraId="4DBD86D0" w14:textId="77777777" w:rsidTr="004C079A">
        <w:trPr>
          <w:trHeight w:val="472"/>
        </w:trPr>
        <w:tc>
          <w:tcPr>
            <w:tcW w:w="4646" w:type="dxa"/>
          </w:tcPr>
          <w:p w14:paraId="4FADB010" w14:textId="77777777" w:rsidR="00663730" w:rsidRDefault="00663730" w:rsidP="004C079A">
            <w:pPr>
              <w:spacing w:line="259" w:lineRule="auto"/>
            </w:pPr>
            <w:r>
              <w:t xml:space="preserve">Front Panel Connected </w:t>
            </w:r>
          </w:p>
        </w:tc>
        <w:tc>
          <w:tcPr>
            <w:tcW w:w="1055" w:type="dxa"/>
          </w:tcPr>
          <w:p w14:paraId="55483246" w14:textId="77777777" w:rsidR="00663730" w:rsidRDefault="00663730" w:rsidP="004C079A">
            <w:pPr>
              <w:spacing w:line="259" w:lineRule="auto"/>
              <w:ind w:left="2"/>
            </w:pPr>
            <w:r>
              <w:rPr>
                <w:rFonts w:ascii="Segoe UI Emoji" w:eastAsia="Segoe UI Emoji" w:hAnsi="Segoe UI Emoji" w:cs="Segoe UI Emoji"/>
              </w:rPr>
              <w:t>✔</w:t>
            </w:r>
            <w:r>
              <w:t xml:space="preserve"> </w:t>
            </w:r>
          </w:p>
        </w:tc>
      </w:tr>
      <w:tr w:rsidR="00663730" w14:paraId="23CCD908" w14:textId="77777777" w:rsidTr="004C079A">
        <w:trPr>
          <w:trHeight w:val="473"/>
        </w:trPr>
        <w:tc>
          <w:tcPr>
            <w:tcW w:w="4646" w:type="dxa"/>
          </w:tcPr>
          <w:p w14:paraId="7AE9BC2A" w14:textId="77777777" w:rsidR="00663730" w:rsidRDefault="00663730" w:rsidP="004C079A">
            <w:pPr>
              <w:spacing w:line="259" w:lineRule="auto"/>
            </w:pPr>
            <w:r>
              <w:t xml:space="preserve">System Boots Successfully </w:t>
            </w:r>
          </w:p>
        </w:tc>
        <w:tc>
          <w:tcPr>
            <w:tcW w:w="1055" w:type="dxa"/>
          </w:tcPr>
          <w:p w14:paraId="73E498F5" w14:textId="77777777" w:rsidR="00663730" w:rsidRDefault="00663730" w:rsidP="004C079A">
            <w:pPr>
              <w:spacing w:line="259" w:lineRule="auto"/>
              <w:ind w:left="2"/>
            </w:pPr>
            <w:r>
              <w:rPr>
                <w:rFonts w:ascii="Segoe UI Emoji" w:eastAsia="Segoe UI Emoji" w:hAnsi="Segoe UI Emoji" w:cs="Segoe UI Emoji"/>
              </w:rPr>
              <w:t>✔</w:t>
            </w:r>
            <w:r>
              <w:t xml:space="preserve"> </w:t>
            </w:r>
          </w:p>
        </w:tc>
      </w:tr>
    </w:tbl>
    <w:p w14:paraId="09AF537E" w14:textId="77777777" w:rsidR="009A25D6" w:rsidRDefault="009A25D6" w:rsidP="009A25D6">
      <w:pPr>
        <w:pStyle w:val="ListParagraph"/>
        <w:rPr>
          <w:sz w:val="28"/>
          <w:szCs w:val="28"/>
          <w:lang w:val="en-US"/>
        </w:rPr>
      </w:pPr>
    </w:p>
    <w:p w14:paraId="3FFEEE93" w14:textId="77777777" w:rsidR="00663730" w:rsidRDefault="00663730" w:rsidP="009A25D6">
      <w:pPr>
        <w:pStyle w:val="ListParagraph"/>
        <w:rPr>
          <w:sz w:val="28"/>
          <w:szCs w:val="28"/>
          <w:lang w:val="en-US"/>
        </w:rPr>
      </w:pPr>
    </w:p>
    <w:p w14:paraId="3E0DB789" w14:textId="77777777" w:rsidR="00663730" w:rsidRPr="00663730" w:rsidRDefault="00663730" w:rsidP="00663730">
      <w:pPr>
        <w:pStyle w:val="ListParagraph"/>
        <w:rPr>
          <w:b/>
          <w:bCs/>
          <w:sz w:val="28"/>
          <w:szCs w:val="28"/>
          <w:lang w:val="en-US"/>
        </w:rPr>
      </w:pPr>
      <w:r w:rsidRPr="00663730">
        <w:rPr>
          <w:b/>
          <w:bCs/>
          <w:sz w:val="28"/>
          <w:szCs w:val="28"/>
          <w:lang w:val="en-US"/>
        </w:rPr>
        <w:t xml:space="preserve">Precautions </w:t>
      </w:r>
    </w:p>
    <w:p w14:paraId="2F46DA36" w14:textId="77777777" w:rsidR="00663730" w:rsidRPr="00663730" w:rsidRDefault="00663730" w:rsidP="00663730">
      <w:pPr>
        <w:pStyle w:val="ListParagraph"/>
        <w:rPr>
          <w:sz w:val="28"/>
          <w:szCs w:val="28"/>
          <w:lang w:val="en-US"/>
        </w:rPr>
      </w:pPr>
      <w:r w:rsidRPr="00663730">
        <w:rPr>
          <w:sz w:val="28"/>
          <w:szCs w:val="28"/>
          <w:lang w:val="en-US"/>
        </w:rPr>
        <w:t>•</w:t>
      </w:r>
      <w:r w:rsidRPr="00663730">
        <w:rPr>
          <w:sz w:val="28"/>
          <w:szCs w:val="28"/>
          <w:lang w:val="en-US"/>
        </w:rPr>
        <w:tab/>
        <w:t xml:space="preserve">Handle components by their edges.  </w:t>
      </w:r>
    </w:p>
    <w:p w14:paraId="4C2E227B" w14:textId="77777777" w:rsidR="00663730" w:rsidRPr="00663730" w:rsidRDefault="00663730" w:rsidP="00663730">
      <w:pPr>
        <w:pStyle w:val="ListParagraph"/>
        <w:rPr>
          <w:sz w:val="28"/>
          <w:szCs w:val="28"/>
          <w:lang w:val="en-US"/>
        </w:rPr>
      </w:pPr>
      <w:r w:rsidRPr="00663730">
        <w:rPr>
          <w:sz w:val="28"/>
          <w:szCs w:val="28"/>
          <w:lang w:val="en-US"/>
        </w:rPr>
        <w:t>•</w:t>
      </w:r>
      <w:r w:rsidRPr="00663730">
        <w:rPr>
          <w:sz w:val="28"/>
          <w:szCs w:val="28"/>
          <w:lang w:val="en-US"/>
        </w:rPr>
        <w:tab/>
        <w:t xml:space="preserve">Never force components into their slots.  </w:t>
      </w:r>
    </w:p>
    <w:p w14:paraId="20EDB2DC" w14:textId="77777777" w:rsidR="00663730" w:rsidRPr="00663730" w:rsidRDefault="00663730" w:rsidP="00663730">
      <w:pPr>
        <w:pStyle w:val="ListParagraph"/>
        <w:rPr>
          <w:sz w:val="28"/>
          <w:szCs w:val="28"/>
          <w:lang w:val="en-US"/>
        </w:rPr>
      </w:pPr>
      <w:r w:rsidRPr="00663730">
        <w:rPr>
          <w:sz w:val="28"/>
          <w:szCs w:val="28"/>
          <w:lang w:val="en-US"/>
        </w:rPr>
        <w:t>•</w:t>
      </w:r>
      <w:r w:rsidRPr="00663730">
        <w:rPr>
          <w:sz w:val="28"/>
          <w:szCs w:val="28"/>
          <w:lang w:val="en-US"/>
        </w:rPr>
        <w:tab/>
        <w:t xml:space="preserve">Prevent electrostatic discharge (ESD).  </w:t>
      </w:r>
    </w:p>
    <w:p w14:paraId="59F36428" w14:textId="77777777" w:rsidR="00663730" w:rsidRPr="00663730" w:rsidRDefault="00663730" w:rsidP="00663730">
      <w:pPr>
        <w:pStyle w:val="ListParagraph"/>
        <w:rPr>
          <w:sz w:val="28"/>
          <w:szCs w:val="28"/>
          <w:lang w:val="en-US"/>
        </w:rPr>
      </w:pPr>
      <w:r w:rsidRPr="00663730">
        <w:rPr>
          <w:sz w:val="28"/>
          <w:szCs w:val="28"/>
          <w:lang w:val="en-US"/>
        </w:rPr>
        <w:t>•</w:t>
      </w:r>
      <w:r w:rsidRPr="00663730">
        <w:rPr>
          <w:sz w:val="28"/>
          <w:szCs w:val="28"/>
          <w:lang w:val="en-US"/>
        </w:rPr>
        <w:tab/>
        <w:t xml:space="preserve">Double-check all power connections before turning on the system.  </w:t>
      </w:r>
    </w:p>
    <w:p w14:paraId="6956423F" w14:textId="77777777" w:rsidR="00663730" w:rsidRPr="00663730" w:rsidRDefault="00663730" w:rsidP="00663730">
      <w:pPr>
        <w:pStyle w:val="ListParagraph"/>
        <w:rPr>
          <w:sz w:val="28"/>
          <w:szCs w:val="28"/>
          <w:lang w:val="en-US"/>
        </w:rPr>
      </w:pPr>
      <w:r w:rsidRPr="00663730">
        <w:rPr>
          <w:sz w:val="28"/>
          <w:szCs w:val="28"/>
          <w:lang w:val="en-US"/>
        </w:rPr>
        <w:t>•</w:t>
      </w:r>
      <w:r w:rsidRPr="00663730">
        <w:rPr>
          <w:sz w:val="28"/>
          <w:szCs w:val="28"/>
          <w:lang w:val="en-US"/>
        </w:rPr>
        <w:tab/>
        <w:t xml:space="preserve">Ensure proper airflow inside the cabinet.  </w:t>
      </w:r>
    </w:p>
    <w:p w14:paraId="2D38646C" w14:textId="77777777" w:rsidR="00663730" w:rsidRPr="00663730" w:rsidRDefault="00663730" w:rsidP="00663730">
      <w:pPr>
        <w:pStyle w:val="ListParagraph"/>
        <w:rPr>
          <w:sz w:val="28"/>
          <w:szCs w:val="28"/>
          <w:lang w:val="en-US"/>
        </w:rPr>
      </w:pPr>
      <w:r w:rsidRPr="00663730">
        <w:rPr>
          <w:sz w:val="28"/>
          <w:szCs w:val="28"/>
          <w:lang w:val="en-US"/>
        </w:rPr>
        <w:t xml:space="preserve"> </w:t>
      </w:r>
    </w:p>
    <w:p w14:paraId="29578A99" w14:textId="67714E89" w:rsidR="00663730" w:rsidRDefault="00663730" w:rsidP="00663730">
      <w:pPr>
        <w:pStyle w:val="ListParagraph"/>
        <w:rPr>
          <w:sz w:val="28"/>
          <w:szCs w:val="28"/>
          <w:lang w:val="en-US"/>
        </w:rPr>
      </w:pPr>
      <w:r w:rsidRPr="00663730">
        <w:rPr>
          <w:sz w:val="28"/>
          <w:szCs w:val="28"/>
          <w:lang w:val="en-US"/>
        </w:rPr>
        <w:t>The workstation was successfully assembled by installing all hardware components in the correct sequence. After completing the assembly, the system powered on successfully, and all major components were detected, confirming proper installation and successful workstation assembly.</w:t>
      </w:r>
    </w:p>
    <w:p w14:paraId="73126979" w14:textId="77777777" w:rsidR="00663730" w:rsidRDefault="00663730" w:rsidP="00663730">
      <w:pPr>
        <w:pStyle w:val="ListParagraph"/>
        <w:rPr>
          <w:sz w:val="28"/>
          <w:szCs w:val="28"/>
          <w:lang w:val="en-US"/>
        </w:rPr>
      </w:pPr>
    </w:p>
    <w:p w14:paraId="5B764C81" w14:textId="77777777" w:rsidR="00663730" w:rsidRDefault="00663730" w:rsidP="00663730">
      <w:pPr>
        <w:pStyle w:val="ListParagraph"/>
        <w:rPr>
          <w:sz w:val="28"/>
          <w:szCs w:val="28"/>
          <w:lang w:val="en-US"/>
        </w:rPr>
      </w:pPr>
    </w:p>
    <w:p w14:paraId="17C6C043" w14:textId="77777777" w:rsidR="00663730" w:rsidRDefault="00663730" w:rsidP="00663730">
      <w:pPr>
        <w:pStyle w:val="ListParagraph"/>
        <w:rPr>
          <w:sz w:val="28"/>
          <w:szCs w:val="28"/>
          <w:lang w:val="en-US"/>
        </w:rPr>
      </w:pPr>
    </w:p>
    <w:p w14:paraId="7B51D530" w14:textId="77777777" w:rsidR="00663730" w:rsidRDefault="00663730" w:rsidP="00663730">
      <w:pPr>
        <w:pStyle w:val="ListParagraph"/>
        <w:rPr>
          <w:sz w:val="28"/>
          <w:szCs w:val="28"/>
          <w:lang w:val="en-US"/>
        </w:rPr>
      </w:pPr>
    </w:p>
    <w:p w14:paraId="16A4AD89" w14:textId="77777777" w:rsidR="00663730" w:rsidRDefault="00663730" w:rsidP="00663730">
      <w:pPr>
        <w:pStyle w:val="ListParagraph"/>
        <w:rPr>
          <w:sz w:val="28"/>
          <w:szCs w:val="28"/>
          <w:lang w:val="en-US"/>
        </w:rPr>
      </w:pPr>
    </w:p>
    <w:p w14:paraId="55200D57" w14:textId="77777777" w:rsidR="00663730" w:rsidRDefault="00663730" w:rsidP="00663730">
      <w:pPr>
        <w:pStyle w:val="ListParagraph"/>
        <w:rPr>
          <w:sz w:val="28"/>
          <w:szCs w:val="28"/>
          <w:lang w:val="en-US"/>
        </w:rPr>
      </w:pPr>
    </w:p>
    <w:p w14:paraId="7E36F05E" w14:textId="77777777" w:rsidR="00663730" w:rsidRDefault="00663730" w:rsidP="00663730">
      <w:pPr>
        <w:pStyle w:val="ListParagraph"/>
        <w:rPr>
          <w:sz w:val="28"/>
          <w:szCs w:val="28"/>
          <w:lang w:val="en-US"/>
        </w:rPr>
      </w:pPr>
    </w:p>
    <w:p w14:paraId="2FFDEE3C" w14:textId="77777777" w:rsidR="00663730" w:rsidRDefault="00663730" w:rsidP="00663730">
      <w:pPr>
        <w:pStyle w:val="ListParagraph"/>
        <w:rPr>
          <w:sz w:val="28"/>
          <w:szCs w:val="28"/>
          <w:lang w:val="en-US"/>
        </w:rPr>
      </w:pPr>
    </w:p>
    <w:p w14:paraId="7BE1AEA1" w14:textId="7384D2F4" w:rsidR="00663730" w:rsidRDefault="00663730" w:rsidP="00663730">
      <w:pPr>
        <w:pStyle w:val="ListParagraph"/>
        <w:jc w:val="center"/>
        <w:rPr>
          <w:b/>
          <w:bCs/>
          <w:i/>
          <w:iCs/>
          <w:sz w:val="36"/>
          <w:szCs w:val="36"/>
          <w:u w:val="single"/>
          <w:lang w:val="en-US"/>
        </w:rPr>
      </w:pPr>
      <w:r w:rsidRPr="00663730">
        <w:rPr>
          <w:b/>
          <w:bCs/>
          <w:i/>
          <w:iCs/>
          <w:sz w:val="36"/>
          <w:szCs w:val="36"/>
          <w:u w:val="single"/>
          <w:lang w:val="en-US"/>
        </w:rPr>
        <w:lastRenderedPageBreak/>
        <w:t>Task 2</w:t>
      </w:r>
    </w:p>
    <w:p w14:paraId="33911C9A" w14:textId="77777777" w:rsidR="00663730" w:rsidRDefault="00663730" w:rsidP="00663730">
      <w:pPr>
        <w:pStyle w:val="ListParagraph"/>
        <w:jc w:val="center"/>
        <w:rPr>
          <w:b/>
          <w:bCs/>
          <w:i/>
          <w:iCs/>
          <w:sz w:val="36"/>
          <w:szCs w:val="36"/>
          <w:u w:val="single"/>
          <w:lang w:val="en-US"/>
        </w:rPr>
      </w:pPr>
    </w:p>
    <w:p w14:paraId="4BEA8941" w14:textId="77777777" w:rsidR="00663730" w:rsidRDefault="00663730" w:rsidP="00663730">
      <w:pPr>
        <w:pStyle w:val="ListParagraph"/>
        <w:jc w:val="center"/>
        <w:rPr>
          <w:b/>
          <w:bCs/>
          <w:i/>
          <w:iCs/>
          <w:sz w:val="36"/>
          <w:szCs w:val="36"/>
          <w:u w:val="single"/>
          <w:lang w:val="en-US"/>
        </w:rPr>
      </w:pPr>
    </w:p>
    <w:p w14:paraId="49129CC4" w14:textId="77777777" w:rsidR="00663730" w:rsidRDefault="00663730" w:rsidP="00663730">
      <w:pPr>
        <w:pStyle w:val="ListParagraph"/>
        <w:jc w:val="center"/>
        <w:rPr>
          <w:b/>
          <w:bCs/>
          <w:i/>
          <w:iCs/>
          <w:sz w:val="36"/>
          <w:szCs w:val="36"/>
          <w:u w:val="single"/>
          <w:lang w:val="en-US"/>
        </w:rPr>
      </w:pPr>
    </w:p>
    <w:p w14:paraId="24D4D9ED" w14:textId="77777777" w:rsidR="00663730" w:rsidRPr="00663730" w:rsidRDefault="00663730" w:rsidP="00663730">
      <w:pPr>
        <w:spacing w:after="181"/>
        <w:ind w:left="-5" w:hanging="10"/>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b/>
          <w:color w:val="000000"/>
          <w:sz w:val="28"/>
          <w:szCs w:val="24"/>
          <w:lang w:eastAsia="en-IN"/>
        </w:rPr>
        <w:t xml:space="preserve">Troubleshoot and resolve a Ram mismatch error within the BIOS/UEFI settings . </w:t>
      </w:r>
    </w:p>
    <w:p w14:paraId="14B92634" w14:textId="77777777" w:rsidR="00663730" w:rsidRPr="00663730" w:rsidRDefault="00663730" w:rsidP="00663730">
      <w:pPr>
        <w:spacing w:after="182"/>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b/>
          <w:color w:val="000000"/>
          <w:sz w:val="28"/>
          <w:szCs w:val="24"/>
          <w:lang w:eastAsia="en-IN"/>
        </w:rPr>
        <w:t xml:space="preserve"> </w:t>
      </w:r>
    </w:p>
    <w:p w14:paraId="1DFB48D9" w14:textId="77777777" w:rsidR="00663730" w:rsidRPr="00663730" w:rsidRDefault="00663730" w:rsidP="00663730">
      <w:pPr>
        <w:spacing w:after="106" w:line="315" w:lineRule="auto"/>
        <w:ind w:left="10" w:hanging="10"/>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To identify, troubleshoot, and resolve a RAM mismatch error using the BIOS/UEFI settings and ensure the system recognizes the correct memory configuration. </w:t>
      </w:r>
    </w:p>
    <w:p w14:paraId="4C2669E6" w14:textId="77777777" w:rsidR="00663730" w:rsidRPr="00663730" w:rsidRDefault="00663730" w:rsidP="00663730">
      <w:pPr>
        <w:spacing w:after="321"/>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 </w:t>
      </w:r>
    </w:p>
    <w:p w14:paraId="78B977D0" w14:textId="77777777" w:rsidR="00663730" w:rsidRPr="00663730" w:rsidRDefault="00663730" w:rsidP="00663730">
      <w:pPr>
        <w:keepNext/>
        <w:keepLines/>
        <w:spacing w:after="233"/>
        <w:ind w:left="-5" w:hanging="10"/>
        <w:outlineLvl w:val="0"/>
        <w:rPr>
          <w:rFonts w:ascii="Times New Roman" w:eastAsia="Times New Roman" w:hAnsi="Times New Roman" w:cs="Times New Roman"/>
          <w:b/>
          <w:color w:val="000000"/>
          <w:sz w:val="30"/>
          <w:szCs w:val="24"/>
          <w:lang w:eastAsia="en-IN"/>
        </w:rPr>
      </w:pPr>
      <w:r w:rsidRPr="00663730">
        <w:rPr>
          <w:rFonts w:ascii="Times New Roman" w:eastAsia="Times New Roman" w:hAnsi="Times New Roman" w:cs="Times New Roman"/>
          <w:b/>
          <w:color w:val="000000"/>
          <w:sz w:val="30"/>
          <w:szCs w:val="24"/>
          <w:lang w:eastAsia="en-IN"/>
        </w:rPr>
        <w:t xml:space="preserve">Step 1: Power Off the Computer </w:t>
      </w:r>
    </w:p>
    <w:p w14:paraId="7E366FE7" w14:textId="77777777" w:rsidR="00663730" w:rsidRPr="00663730" w:rsidRDefault="00663730">
      <w:pPr>
        <w:numPr>
          <w:ilvl w:val="0"/>
          <w:numId w:val="34"/>
        </w:numPr>
        <w:spacing w:after="15" w:line="248" w:lineRule="auto"/>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Shut down the computer completely.  </w:t>
      </w:r>
    </w:p>
    <w:p w14:paraId="096FEF2D" w14:textId="77777777" w:rsidR="00663730" w:rsidRPr="00663730" w:rsidRDefault="00663730">
      <w:pPr>
        <w:numPr>
          <w:ilvl w:val="0"/>
          <w:numId w:val="34"/>
        </w:numPr>
        <w:spacing w:after="15" w:line="248" w:lineRule="auto"/>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Disconnect the power cable.  </w:t>
      </w:r>
    </w:p>
    <w:p w14:paraId="2637475F" w14:textId="77777777" w:rsidR="00663730" w:rsidRPr="00663730" w:rsidRDefault="00663730">
      <w:pPr>
        <w:numPr>
          <w:ilvl w:val="0"/>
          <w:numId w:val="34"/>
        </w:numPr>
        <w:spacing w:after="284" w:line="248" w:lineRule="auto"/>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Press the power button for a few seconds to discharge residual power.  </w:t>
      </w:r>
    </w:p>
    <w:p w14:paraId="31B9DFEE" w14:textId="77777777" w:rsidR="00663730" w:rsidRPr="00663730" w:rsidRDefault="00663730" w:rsidP="00663730">
      <w:pPr>
        <w:keepNext/>
        <w:keepLines/>
        <w:spacing w:after="233"/>
        <w:ind w:left="-5" w:hanging="10"/>
        <w:outlineLvl w:val="0"/>
        <w:rPr>
          <w:rFonts w:ascii="Times New Roman" w:eastAsia="Times New Roman" w:hAnsi="Times New Roman" w:cs="Times New Roman"/>
          <w:b/>
          <w:color w:val="000000"/>
          <w:sz w:val="30"/>
          <w:szCs w:val="24"/>
          <w:lang w:eastAsia="en-IN"/>
        </w:rPr>
      </w:pPr>
      <w:r w:rsidRPr="00663730">
        <w:rPr>
          <w:rFonts w:ascii="Times New Roman" w:eastAsia="Times New Roman" w:hAnsi="Times New Roman" w:cs="Times New Roman"/>
          <w:b/>
          <w:color w:val="000000"/>
          <w:sz w:val="30"/>
          <w:szCs w:val="24"/>
          <w:lang w:eastAsia="en-IN"/>
        </w:rPr>
        <w:t xml:space="preserve">Step 2: Check Physical RAM Installation </w:t>
      </w:r>
    </w:p>
    <w:p w14:paraId="42D06DD3" w14:textId="77777777" w:rsidR="00663730" w:rsidRPr="00663730" w:rsidRDefault="00663730">
      <w:pPr>
        <w:numPr>
          <w:ilvl w:val="0"/>
          <w:numId w:val="35"/>
        </w:numPr>
        <w:spacing w:after="15" w:line="248" w:lineRule="auto"/>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Open the computer cabinet.  </w:t>
      </w:r>
    </w:p>
    <w:p w14:paraId="5112129D" w14:textId="77777777" w:rsidR="00663730" w:rsidRPr="00663730" w:rsidRDefault="00663730">
      <w:pPr>
        <w:numPr>
          <w:ilvl w:val="0"/>
          <w:numId w:val="35"/>
        </w:numPr>
        <w:spacing w:after="15" w:line="248" w:lineRule="auto"/>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Ensure all RAM modules are firmly seated in their slots.  </w:t>
      </w:r>
    </w:p>
    <w:p w14:paraId="3D60FE82" w14:textId="77777777" w:rsidR="00663730" w:rsidRPr="00663730" w:rsidRDefault="00663730">
      <w:pPr>
        <w:numPr>
          <w:ilvl w:val="0"/>
          <w:numId w:val="35"/>
        </w:numPr>
        <w:spacing w:after="15" w:line="248" w:lineRule="auto"/>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Verify that the RAM modules are compatible with the motherboard.  </w:t>
      </w:r>
    </w:p>
    <w:p w14:paraId="4D10832A" w14:textId="77777777" w:rsidR="00663730" w:rsidRPr="00663730" w:rsidRDefault="00663730">
      <w:pPr>
        <w:numPr>
          <w:ilvl w:val="0"/>
          <w:numId w:val="35"/>
        </w:numPr>
        <w:spacing w:after="287" w:line="248" w:lineRule="auto"/>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If multiple RAM sticks are installed, place them in the recommended slots (e.g., DIMM_A2 and DIMM_B2).  </w:t>
      </w:r>
    </w:p>
    <w:p w14:paraId="0D84B61B" w14:textId="77777777" w:rsidR="00663730" w:rsidRPr="00663730" w:rsidRDefault="00663730" w:rsidP="00663730">
      <w:pPr>
        <w:keepNext/>
        <w:keepLines/>
        <w:spacing w:after="233"/>
        <w:ind w:left="-5" w:hanging="10"/>
        <w:outlineLvl w:val="0"/>
        <w:rPr>
          <w:rFonts w:ascii="Times New Roman" w:eastAsia="Times New Roman" w:hAnsi="Times New Roman" w:cs="Times New Roman"/>
          <w:b/>
          <w:color w:val="000000"/>
          <w:sz w:val="30"/>
          <w:szCs w:val="24"/>
          <w:lang w:eastAsia="en-IN"/>
        </w:rPr>
      </w:pPr>
      <w:r w:rsidRPr="00663730">
        <w:rPr>
          <w:rFonts w:ascii="Times New Roman" w:eastAsia="Times New Roman" w:hAnsi="Times New Roman" w:cs="Times New Roman"/>
          <w:b/>
          <w:color w:val="000000"/>
          <w:sz w:val="30"/>
          <w:szCs w:val="24"/>
          <w:lang w:eastAsia="en-IN"/>
        </w:rPr>
        <w:t xml:space="preserve">Step 3: Enter BIOS/UEFI </w:t>
      </w:r>
    </w:p>
    <w:p w14:paraId="374AE71A" w14:textId="77777777" w:rsidR="00663730" w:rsidRPr="00663730" w:rsidRDefault="00663730">
      <w:pPr>
        <w:numPr>
          <w:ilvl w:val="0"/>
          <w:numId w:val="36"/>
        </w:numPr>
        <w:spacing w:after="15" w:line="248" w:lineRule="auto"/>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Turn on the computer.  </w:t>
      </w:r>
    </w:p>
    <w:p w14:paraId="4F909A40" w14:textId="77777777" w:rsidR="00663730" w:rsidRPr="00663730" w:rsidRDefault="00663730">
      <w:pPr>
        <w:numPr>
          <w:ilvl w:val="0"/>
          <w:numId w:val="36"/>
        </w:numPr>
        <w:spacing w:after="287" w:line="248" w:lineRule="auto"/>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Press the appropriate key (such as </w:t>
      </w:r>
      <w:r w:rsidRPr="00663730">
        <w:rPr>
          <w:rFonts w:ascii="Times New Roman" w:eastAsia="Times New Roman" w:hAnsi="Times New Roman" w:cs="Times New Roman"/>
          <w:b/>
          <w:color w:val="000000"/>
          <w:sz w:val="28"/>
          <w:szCs w:val="24"/>
          <w:lang w:eastAsia="en-IN"/>
        </w:rPr>
        <w:t>Delete</w:t>
      </w:r>
      <w:r w:rsidRPr="00663730">
        <w:rPr>
          <w:rFonts w:ascii="Times New Roman" w:eastAsia="Times New Roman" w:hAnsi="Times New Roman" w:cs="Times New Roman"/>
          <w:color w:val="000000"/>
          <w:sz w:val="28"/>
          <w:szCs w:val="24"/>
          <w:lang w:eastAsia="en-IN"/>
        </w:rPr>
        <w:t xml:space="preserve">, </w:t>
      </w:r>
      <w:r w:rsidRPr="00663730">
        <w:rPr>
          <w:rFonts w:ascii="Times New Roman" w:eastAsia="Times New Roman" w:hAnsi="Times New Roman" w:cs="Times New Roman"/>
          <w:b/>
          <w:color w:val="000000"/>
          <w:sz w:val="28"/>
          <w:szCs w:val="24"/>
          <w:lang w:eastAsia="en-IN"/>
        </w:rPr>
        <w:t>F2</w:t>
      </w:r>
      <w:r w:rsidRPr="00663730">
        <w:rPr>
          <w:rFonts w:ascii="Times New Roman" w:eastAsia="Times New Roman" w:hAnsi="Times New Roman" w:cs="Times New Roman"/>
          <w:color w:val="000000"/>
          <w:sz w:val="28"/>
          <w:szCs w:val="24"/>
          <w:lang w:eastAsia="en-IN"/>
        </w:rPr>
        <w:t xml:space="preserve">, </w:t>
      </w:r>
      <w:r w:rsidRPr="00663730">
        <w:rPr>
          <w:rFonts w:ascii="Times New Roman" w:eastAsia="Times New Roman" w:hAnsi="Times New Roman" w:cs="Times New Roman"/>
          <w:b/>
          <w:color w:val="000000"/>
          <w:sz w:val="28"/>
          <w:szCs w:val="24"/>
          <w:lang w:eastAsia="en-IN"/>
        </w:rPr>
        <w:t>F10</w:t>
      </w:r>
      <w:r w:rsidRPr="00663730">
        <w:rPr>
          <w:rFonts w:ascii="Times New Roman" w:eastAsia="Times New Roman" w:hAnsi="Times New Roman" w:cs="Times New Roman"/>
          <w:color w:val="000000"/>
          <w:sz w:val="28"/>
          <w:szCs w:val="24"/>
          <w:lang w:eastAsia="en-IN"/>
        </w:rPr>
        <w:t xml:space="preserve">, or </w:t>
      </w:r>
      <w:r w:rsidRPr="00663730">
        <w:rPr>
          <w:rFonts w:ascii="Times New Roman" w:eastAsia="Times New Roman" w:hAnsi="Times New Roman" w:cs="Times New Roman"/>
          <w:b/>
          <w:color w:val="000000"/>
          <w:sz w:val="28"/>
          <w:szCs w:val="24"/>
          <w:lang w:eastAsia="en-IN"/>
        </w:rPr>
        <w:t>Esc</w:t>
      </w:r>
      <w:r w:rsidRPr="00663730">
        <w:rPr>
          <w:rFonts w:ascii="Times New Roman" w:eastAsia="Times New Roman" w:hAnsi="Times New Roman" w:cs="Times New Roman"/>
          <w:color w:val="000000"/>
          <w:sz w:val="28"/>
          <w:szCs w:val="24"/>
          <w:lang w:eastAsia="en-IN"/>
        </w:rPr>
        <w:t xml:space="preserve">) during startup to enter the BIOS/UEFI setup.  </w:t>
      </w:r>
    </w:p>
    <w:p w14:paraId="797A5FDD" w14:textId="77777777" w:rsidR="00663730" w:rsidRPr="00663730" w:rsidRDefault="00663730" w:rsidP="00663730">
      <w:pPr>
        <w:keepNext/>
        <w:keepLines/>
        <w:spacing w:after="233"/>
        <w:ind w:left="-5" w:hanging="10"/>
        <w:outlineLvl w:val="0"/>
        <w:rPr>
          <w:rFonts w:ascii="Times New Roman" w:eastAsia="Times New Roman" w:hAnsi="Times New Roman" w:cs="Times New Roman"/>
          <w:b/>
          <w:color w:val="000000"/>
          <w:sz w:val="30"/>
          <w:szCs w:val="24"/>
          <w:lang w:eastAsia="en-IN"/>
        </w:rPr>
      </w:pPr>
      <w:r w:rsidRPr="00663730">
        <w:rPr>
          <w:rFonts w:ascii="Times New Roman" w:eastAsia="Times New Roman" w:hAnsi="Times New Roman" w:cs="Times New Roman"/>
          <w:b/>
          <w:color w:val="000000"/>
          <w:sz w:val="30"/>
          <w:szCs w:val="24"/>
          <w:lang w:eastAsia="en-IN"/>
        </w:rPr>
        <w:t xml:space="preserve">Step 4: Check Memory Information </w:t>
      </w:r>
    </w:p>
    <w:p w14:paraId="66BCA096" w14:textId="77777777" w:rsidR="00663730" w:rsidRPr="00663730" w:rsidRDefault="00663730">
      <w:pPr>
        <w:numPr>
          <w:ilvl w:val="0"/>
          <w:numId w:val="37"/>
        </w:numPr>
        <w:spacing w:after="15" w:line="248" w:lineRule="auto"/>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Navigate to the </w:t>
      </w:r>
      <w:r w:rsidRPr="00663730">
        <w:rPr>
          <w:rFonts w:ascii="Times New Roman" w:eastAsia="Times New Roman" w:hAnsi="Times New Roman" w:cs="Times New Roman"/>
          <w:b/>
          <w:color w:val="000000"/>
          <w:sz w:val="28"/>
          <w:szCs w:val="24"/>
          <w:lang w:eastAsia="en-IN"/>
        </w:rPr>
        <w:t>System Information</w:t>
      </w:r>
      <w:r w:rsidRPr="00663730">
        <w:rPr>
          <w:rFonts w:ascii="Times New Roman" w:eastAsia="Times New Roman" w:hAnsi="Times New Roman" w:cs="Times New Roman"/>
          <w:color w:val="000000"/>
          <w:sz w:val="28"/>
          <w:szCs w:val="24"/>
          <w:lang w:eastAsia="en-IN"/>
        </w:rPr>
        <w:t xml:space="preserve"> or </w:t>
      </w:r>
      <w:r w:rsidRPr="00663730">
        <w:rPr>
          <w:rFonts w:ascii="Times New Roman" w:eastAsia="Times New Roman" w:hAnsi="Times New Roman" w:cs="Times New Roman"/>
          <w:b/>
          <w:color w:val="000000"/>
          <w:sz w:val="28"/>
          <w:szCs w:val="24"/>
          <w:lang w:eastAsia="en-IN"/>
        </w:rPr>
        <w:t>Memory</w:t>
      </w:r>
      <w:r w:rsidRPr="00663730">
        <w:rPr>
          <w:rFonts w:ascii="Times New Roman" w:eastAsia="Times New Roman" w:hAnsi="Times New Roman" w:cs="Times New Roman"/>
          <w:color w:val="000000"/>
          <w:sz w:val="28"/>
          <w:szCs w:val="24"/>
          <w:lang w:eastAsia="en-IN"/>
        </w:rPr>
        <w:t xml:space="preserve"> section.  </w:t>
      </w:r>
    </w:p>
    <w:p w14:paraId="6D698BB5" w14:textId="77777777" w:rsidR="00663730" w:rsidRPr="00663730" w:rsidRDefault="00663730">
      <w:pPr>
        <w:numPr>
          <w:ilvl w:val="0"/>
          <w:numId w:val="37"/>
        </w:numPr>
        <w:spacing w:after="15" w:line="248" w:lineRule="auto"/>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Verify:  </w:t>
      </w:r>
    </w:p>
    <w:p w14:paraId="05218A34" w14:textId="77777777" w:rsidR="00663730" w:rsidRPr="00663730" w:rsidRDefault="00663730">
      <w:pPr>
        <w:numPr>
          <w:ilvl w:val="1"/>
          <w:numId w:val="37"/>
        </w:numPr>
        <w:spacing w:after="15" w:line="248" w:lineRule="auto"/>
        <w:ind w:right="5903"/>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lastRenderedPageBreak/>
        <w:t xml:space="preserve">Total installed RAM  </w:t>
      </w:r>
      <w:r w:rsidRPr="00663730">
        <w:rPr>
          <w:rFonts w:ascii="Courier New" w:eastAsia="Courier New" w:hAnsi="Courier New" w:cs="Courier New"/>
          <w:color w:val="000000"/>
          <w:sz w:val="20"/>
          <w:szCs w:val="24"/>
          <w:lang w:eastAsia="en-IN"/>
        </w:rPr>
        <w:t>o</w:t>
      </w:r>
      <w:r w:rsidRPr="00663730">
        <w:rPr>
          <w:rFonts w:ascii="Arial" w:eastAsia="Arial" w:hAnsi="Arial" w:cs="Arial"/>
          <w:color w:val="000000"/>
          <w:sz w:val="20"/>
          <w:szCs w:val="24"/>
          <w:lang w:eastAsia="en-IN"/>
        </w:rPr>
        <w:t xml:space="preserve"> </w:t>
      </w:r>
      <w:r w:rsidRPr="00663730">
        <w:rPr>
          <w:rFonts w:ascii="Times New Roman" w:eastAsia="Times New Roman" w:hAnsi="Times New Roman" w:cs="Times New Roman"/>
          <w:color w:val="000000"/>
          <w:sz w:val="28"/>
          <w:szCs w:val="24"/>
          <w:lang w:eastAsia="en-IN"/>
        </w:rPr>
        <w:t xml:space="preserve">Detected RAM size  </w:t>
      </w:r>
      <w:proofErr w:type="spellStart"/>
      <w:r w:rsidRPr="00663730">
        <w:rPr>
          <w:rFonts w:ascii="Courier New" w:eastAsia="Courier New" w:hAnsi="Courier New" w:cs="Courier New"/>
          <w:color w:val="000000"/>
          <w:sz w:val="20"/>
          <w:szCs w:val="24"/>
          <w:lang w:eastAsia="en-IN"/>
        </w:rPr>
        <w:t>o</w:t>
      </w:r>
      <w:proofErr w:type="spellEnd"/>
      <w:r w:rsidRPr="00663730">
        <w:rPr>
          <w:rFonts w:ascii="Arial" w:eastAsia="Arial" w:hAnsi="Arial" w:cs="Arial"/>
          <w:color w:val="000000"/>
          <w:sz w:val="20"/>
          <w:szCs w:val="24"/>
          <w:lang w:eastAsia="en-IN"/>
        </w:rPr>
        <w:t xml:space="preserve"> </w:t>
      </w:r>
      <w:r w:rsidRPr="00663730">
        <w:rPr>
          <w:rFonts w:ascii="Times New Roman" w:eastAsia="Times New Roman" w:hAnsi="Times New Roman" w:cs="Times New Roman"/>
          <w:color w:val="000000"/>
          <w:sz w:val="28"/>
          <w:szCs w:val="24"/>
          <w:lang w:eastAsia="en-IN"/>
        </w:rPr>
        <w:t xml:space="preserve">RAM speed (MHz)  </w:t>
      </w:r>
    </w:p>
    <w:p w14:paraId="72BFB2A5" w14:textId="77777777" w:rsidR="00663730" w:rsidRPr="00663730" w:rsidRDefault="00663730">
      <w:pPr>
        <w:numPr>
          <w:ilvl w:val="1"/>
          <w:numId w:val="37"/>
        </w:numPr>
        <w:spacing w:after="15" w:line="430" w:lineRule="auto"/>
        <w:ind w:right="5903"/>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Number of memory modules detected  </w:t>
      </w:r>
      <w:r w:rsidRPr="00663730">
        <w:rPr>
          <w:rFonts w:ascii="Times New Roman" w:eastAsia="Times New Roman" w:hAnsi="Times New Roman" w:cs="Times New Roman"/>
          <w:b/>
          <w:color w:val="000000"/>
          <w:sz w:val="30"/>
          <w:szCs w:val="24"/>
          <w:lang w:eastAsia="en-IN"/>
        </w:rPr>
        <w:t xml:space="preserve">Step 5: Identify the RAM Mismatch </w:t>
      </w:r>
    </w:p>
    <w:p w14:paraId="3F356844" w14:textId="77777777" w:rsidR="00663730" w:rsidRPr="00663730" w:rsidRDefault="00663730" w:rsidP="00663730">
      <w:pPr>
        <w:spacing w:after="264" w:line="248" w:lineRule="auto"/>
        <w:ind w:left="10" w:hanging="10"/>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Common mismatch issues include: </w:t>
      </w:r>
    </w:p>
    <w:p w14:paraId="7EEDCA26" w14:textId="77777777" w:rsidR="00663730" w:rsidRPr="00663730" w:rsidRDefault="00663730">
      <w:pPr>
        <w:numPr>
          <w:ilvl w:val="0"/>
          <w:numId w:val="37"/>
        </w:numPr>
        <w:spacing w:after="15" w:line="248" w:lineRule="auto"/>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Installed RAM differs from detected RAM.  </w:t>
      </w:r>
    </w:p>
    <w:p w14:paraId="0370FEA8" w14:textId="77777777" w:rsidR="00663730" w:rsidRPr="00663730" w:rsidRDefault="00663730">
      <w:pPr>
        <w:numPr>
          <w:ilvl w:val="0"/>
          <w:numId w:val="37"/>
        </w:numPr>
        <w:spacing w:after="15" w:line="248" w:lineRule="auto"/>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RAM modules operate at different speeds.  </w:t>
      </w:r>
    </w:p>
    <w:p w14:paraId="20E62769" w14:textId="77777777" w:rsidR="00663730" w:rsidRPr="00663730" w:rsidRDefault="00663730">
      <w:pPr>
        <w:numPr>
          <w:ilvl w:val="0"/>
          <w:numId w:val="37"/>
        </w:numPr>
        <w:spacing w:after="15" w:line="248" w:lineRule="auto"/>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Different RAM capacities or manufacturers.  </w:t>
      </w:r>
    </w:p>
    <w:p w14:paraId="38829959" w14:textId="77777777" w:rsidR="00663730" w:rsidRPr="00663730" w:rsidRDefault="00663730">
      <w:pPr>
        <w:numPr>
          <w:ilvl w:val="0"/>
          <w:numId w:val="37"/>
        </w:numPr>
        <w:spacing w:after="15" w:line="248" w:lineRule="auto"/>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Incorrect memory frequency settings.  </w:t>
      </w:r>
    </w:p>
    <w:p w14:paraId="0541B9A3" w14:textId="77777777" w:rsidR="00663730" w:rsidRPr="00663730" w:rsidRDefault="00663730">
      <w:pPr>
        <w:numPr>
          <w:ilvl w:val="0"/>
          <w:numId w:val="37"/>
        </w:numPr>
        <w:spacing w:after="15" w:line="248" w:lineRule="auto"/>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Disabled memory slot or channel.  </w:t>
      </w:r>
    </w:p>
    <w:p w14:paraId="457B4E93" w14:textId="77777777" w:rsidR="00663730" w:rsidRPr="00663730" w:rsidRDefault="00663730" w:rsidP="00663730">
      <w:pPr>
        <w:keepNext/>
        <w:keepLines/>
        <w:spacing w:after="233"/>
        <w:ind w:left="-5" w:hanging="10"/>
        <w:outlineLvl w:val="0"/>
        <w:rPr>
          <w:rFonts w:ascii="Times New Roman" w:eastAsia="Times New Roman" w:hAnsi="Times New Roman" w:cs="Times New Roman"/>
          <w:b/>
          <w:color w:val="000000"/>
          <w:sz w:val="30"/>
          <w:szCs w:val="24"/>
          <w:lang w:eastAsia="en-IN"/>
        </w:rPr>
      </w:pPr>
      <w:r w:rsidRPr="00663730">
        <w:rPr>
          <w:rFonts w:ascii="Times New Roman" w:eastAsia="Times New Roman" w:hAnsi="Times New Roman" w:cs="Times New Roman"/>
          <w:b/>
          <w:color w:val="000000"/>
          <w:sz w:val="30"/>
          <w:szCs w:val="24"/>
          <w:lang w:eastAsia="en-IN"/>
        </w:rPr>
        <w:t xml:space="preserve">Step 6: Configure BIOS/UEFI Settings </w:t>
      </w:r>
    </w:p>
    <w:p w14:paraId="26822543" w14:textId="77777777" w:rsidR="00663730" w:rsidRPr="00663730" w:rsidRDefault="00663730">
      <w:pPr>
        <w:numPr>
          <w:ilvl w:val="0"/>
          <w:numId w:val="38"/>
        </w:numPr>
        <w:spacing w:after="15" w:line="248" w:lineRule="auto"/>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Load </w:t>
      </w:r>
      <w:r w:rsidRPr="00663730">
        <w:rPr>
          <w:rFonts w:ascii="Times New Roman" w:eastAsia="Times New Roman" w:hAnsi="Times New Roman" w:cs="Times New Roman"/>
          <w:b/>
          <w:color w:val="000000"/>
          <w:sz w:val="28"/>
          <w:szCs w:val="24"/>
          <w:lang w:eastAsia="en-IN"/>
        </w:rPr>
        <w:t>Optimized Defaults</w:t>
      </w:r>
      <w:r w:rsidRPr="00663730">
        <w:rPr>
          <w:rFonts w:ascii="Times New Roman" w:eastAsia="Times New Roman" w:hAnsi="Times New Roman" w:cs="Times New Roman"/>
          <w:color w:val="000000"/>
          <w:sz w:val="28"/>
          <w:szCs w:val="24"/>
          <w:lang w:eastAsia="en-IN"/>
        </w:rPr>
        <w:t xml:space="preserve"> or </w:t>
      </w:r>
      <w:r w:rsidRPr="00663730">
        <w:rPr>
          <w:rFonts w:ascii="Times New Roman" w:eastAsia="Times New Roman" w:hAnsi="Times New Roman" w:cs="Times New Roman"/>
          <w:b/>
          <w:color w:val="000000"/>
          <w:sz w:val="28"/>
          <w:szCs w:val="24"/>
          <w:lang w:eastAsia="en-IN"/>
        </w:rPr>
        <w:t>Default Settings</w:t>
      </w:r>
      <w:r w:rsidRPr="00663730">
        <w:rPr>
          <w:rFonts w:ascii="Times New Roman" w:eastAsia="Times New Roman" w:hAnsi="Times New Roman" w:cs="Times New Roman"/>
          <w:color w:val="000000"/>
          <w:sz w:val="28"/>
          <w:szCs w:val="24"/>
          <w:lang w:eastAsia="en-IN"/>
        </w:rPr>
        <w:t xml:space="preserve"> if incorrect settings are suspected.  </w:t>
      </w:r>
    </w:p>
    <w:p w14:paraId="69DC363B" w14:textId="77777777" w:rsidR="00663730" w:rsidRPr="00663730" w:rsidRDefault="00663730">
      <w:pPr>
        <w:numPr>
          <w:ilvl w:val="0"/>
          <w:numId w:val="38"/>
        </w:numPr>
        <w:spacing w:after="15" w:line="248" w:lineRule="auto"/>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Enable </w:t>
      </w:r>
      <w:r w:rsidRPr="00663730">
        <w:rPr>
          <w:rFonts w:ascii="Times New Roman" w:eastAsia="Times New Roman" w:hAnsi="Times New Roman" w:cs="Times New Roman"/>
          <w:b/>
          <w:color w:val="000000"/>
          <w:sz w:val="28"/>
          <w:szCs w:val="24"/>
          <w:lang w:eastAsia="en-IN"/>
        </w:rPr>
        <w:t>XMP (Intel)</w:t>
      </w:r>
      <w:r w:rsidRPr="00663730">
        <w:rPr>
          <w:rFonts w:ascii="Times New Roman" w:eastAsia="Times New Roman" w:hAnsi="Times New Roman" w:cs="Times New Roman"/>
          <w:color w:val="000000"/>
          <w:sz w:val="28"/>
          <w:szCs w:val="24"/>
          <w:lang w:eastAsia="en-IN"/>
        </w:rPr>
        <w:t xml:space="preserve"> or </w:t>
      </w:r>
      <w:r w:rsidRPr="00663730">
        <w:rPr>
          <w:rFonts w:ascii="Times New Roman" w:eastAsia="Times New Roman" w:hAnsi="Times New Roman" w:cs="Times New Roman"/>
          <w:b/>
          <w:color w:val="000000"/>
          <w:sz w:val="28"/>
          <w:szCs w:val="24"/>
          <w:lang w:eastAsia="en-IN"/>
        </w:rPr>
        <w:t>EXPO (AMD)</w:t>
      </w:r>
      <w:r w:rsidRPr="00663730">
        <w:rPr>
          <w:rFonts w:ascii="Times New Roman" w:eastAsia="Times New Roman" w:hAnsi="Times New Roman" w:cs="Times New Roman"/>
          <w:color w:val="000000"/>
          <w:sz w:val="28"/>
          <w:szCs w:val="24"/>
          <w:lang w:eastAsia="en-IN"/>
        </w:rPr>
        <w:t xml:space="preserve"> profile if supported.  </w:t>
      </w:r>
    </w:p>
    <w:p w14:paraId="40196CCB" w14:textId="77777777" w:rsidR="00663730" w:rsidRPr="00663730" w:rsidRDefault="00663730">
      <w:pPr>
        <w:numPr>
          <w:ilvl w:val="0"/>
          <w:numId w:val="38"/>
        </w:numPr>
        <w:spacing w:after="15" w:line="248" w:lineRule="auto"/>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Ensure the memory frequency matches the RAM specifications.  </w:t>
      </w:r>
    </w:p>
    <w:p w14:paraId="2A6F8F26" w14:textId="77777777" w:rsidR="00663730" w:rsidRPr="00663730" w:rsidRDefault="00663730">
      <w:pPr>
        <w:numPr>
          <w:ilvl w:val="0"/>
          <w:numId w:val="38"/>
        </w:numPr>
        <w:spacing w:after="281" w:line="248" w:lineRule="auto"/>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Verify dual-channel mode is enabled when applicable.  </w:t>
      </w:r>
    </w:p>
    <w:p w14:paraId="14D371C2" w14:textId="77777777" w:rsidR="00663730" w:rsidRPr="00663730" w:rsidRDefault="00663730" w:rsidP="00663730">
      <w:pPr>
        <w:keepNext/>
        <w:keepLines/>
        <w:spacing w:after="233"/>
        <w:ind w:left="-5" w:hanging="10"/>
        <w:outlineLvl w:val="0"/>
        <w:rPr>
          <w:rFonts w:ascii="Times New Roman" w:eastAsia="Times New Roman" w:hAnsi="Times New Roman" w:cs="Times New Roman"/>
          <w:b/>
          <w:color w:val="000000"/>
          <w:sz w:val="30"/>
          <w:szCs w:val="24"/>
          <w:lang w:eastAsia="en-IN"/>
        </w:rPr>
      </w:pPr>
      <w:r w:rsidRPr="00663730">
        <w:rPr>
          <w:rFonts w:ascii="Times New Roman" w:eastAsia="Times New Roman" w:hAnsi="Times New Roman" w:cs="Times New Roman"/>
          <w:b/>
          <w:color w:val="000000"/>
          <w:sz w:val="30"/>
          <w:szCs w:val="24"/>
          <w:lang w:eastAsia="en-IN"/>
        </w:rPr>
        <w:t xml:space="preserve">Step 7: Save and Restart </w:t>
      </w:r>
    </w:p>
    <w:p w14:paraId="0EBFE7DC" w14:textId="77777777" w:rsidR="00663730" w:rsidRPr="00663730" w:rsidRDefault="00663730">
      <w:pPr>
        <w:numPr>
          <w:ilvl w:val="0"/>
          <w:numId w:val="39"/>
        </w:numPr>
        <w:spacing w:after="15" w:line="248" w:lineRule="auto"/>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Save the BIOS/UEFI changes (usually </w:t>
      </w:r>
      <w:r w:rsidRPr="00663730">
        <w:rPr>
          <w:rFonts w:ascii="Times New Roman" w:eastAsia="Times New Roman" w:hAnsi="Times New Roman" w:cs="Times New Roman"/>
          <w:b/>
          <w:color w:val="000000"/>
          <w:sz w:val="28"/>
          <w:szCs w:val="24"/>
          <w:lang w:eastAsia="en-IN"/>
        </w:rPr>
        <w:t>F10</w:t>
      </w:r>
      <w:r w:rsidRPr="00663730">
        <w:rPr>
          <w:rFonts w:ascii="Times New Roman" w:eastAsia="Times New Roman" w:hAnsi="Times New Roman" w:cs="Times New Roman"/>
          <w:color w:val="000000"/>
          <w:sz w:val="28"/>
          <w:szCs w:val="24"/>
          <w:lang w:eastAsia="en-IN"/>
        </w:rPr>
        <w:t xml:space="preserve">).  </w:t>
      </w:r>
    </w:p>
    <w:p w14:paraId="732EA83A" w14:textId="77777777" w:rsidR="00663730" w:rsidRPr="00663730" w:rsidRDefault="00663730">
      <w:pPr>
        <w:numPr>
          <w:ilvl w:val="0"/>
          <w:numId w:val="39"/>
        </w:numPr>
        <w:spacing w:after="15" w:line="248" w:lineRule="auto"/>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Restart the computer.  </w:t>
      </w:r>
    </w:p>
    <w:p w14:paraId="5FF8B9F2" w14:textId="77777777" w:rsidR="00663730" w:rsidRPr="00663730" w:rsidRDefault="00663730">
      <w:pPr>
        <w:numPr>
          <w:ilvl w:val="0"/>
          <w:numId w:val="39"/>
        </w:numPr>
        <w:spacing w:after="283" w:line="248" w:lineRule="auto"/>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Re-enter BIOS to confirm the correct RAM size is detected.  </w:t>
      </w:r>
    </w:p>
    <w:p w14:paraId="640262F0" w14:textId="77777777" w:rsidR="00663730" w:rsidRPr="00663730" w:rsidRDefault="00663730" w:rsidP="00663730">
      <w:pPr>
        <w:keepNext/>
        <w:keepLines/>
        <w:spacing w:after="233"/>
        <w:ind w:left="-5" w:hanging="10"/>
        <w:outlineLvl w:val="0"/>
        <w:rPr>
          <w:rFonts w:ascii="Times New Roman" w:eastAsia="Times New Roman" w:hAnsi="Times New Roman" w:cs="Times New Roman"/>
          <w:b/>
          <w:color w:val="000000"/>
          <w:sz w:val="30"/>
          <w:szCs w:val="24"/>
          <w:lang w:eastAsia="en-IN"/>
        </w:rPr>
      </w:pPr>
      <w:r w:rsidRPr="00663730">
        <w:rPr>
          <w:rFonts w:ascii="Times New Roman" w:eastAsia="Times New Roman" w:hAnsi="Times New Roman" w:cs="Times New Roman"/>
          <w:b/>
          <w:color w:val="000000"/>
          <w:sz w:val="30"/>
          <w:szCs w:val="24"/>
          <w:lang w:eastAsia="en-IN"/>
        </w:rPr>
        <w:t xml:space="preserve">Step 8: Verify in Operating System </w:t>
      </w:r>
    </w:p>
    <w:p w14:paraId="4A9A6BDA" w14:textId="77777777" w:rsidR="00663730" w:rsidRPr="00663730" w:rsidRDefault="00663730">
      <w:pPr>
        <w:numPr>
          <w:ilvl w:val="0"/>
          <w:numId w:val="40"/>
        </w:numPr>
        <w:spacing w:after="15" w:line="248" w:lineRule="auto"/>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Boot into Windows.  </w:t>
      </w:r>
    </w:p>
    <w:p w14:paraId="21285BCB" w14:textId="77777777" w:rsidR="00663730" w:rsidRPr="00663730" w:rsidRDefault="00663730">
      <w:pPr>
        <w:numPr>
          <w:ilvl w:val="0"/>
          <w:numId w:val="40"/>
        </w:numPr>
        <w:spacing w:after="0" w:line="248" w:lineRule="auto"/>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Open </w:t>
      </w:r>
      <w:r w:rsidRPr="00663730">
        <w:rPr>
          <w:rFonts w:ascii="Times New Roman" w:eastAsia="Times New Roman" w:hAnsi="Times New Roman" w:cs="Times New Roman"/>
          <w:b/>
          <w:color w:val="000000"/>
          <w:sz w:val="28"/>
          <w:szCs w:val="24"/>
          <w:lang w:eastAsia="en-IN"/>
        </w:rPr>
        <w:t>Task Manager → Performance → Memory</w:t>
      </w:r>
      <w:r w:rsidRPr="00663730">
        <w:rPr>
          <w:rFonts w:ascii="Times New Roman" w:eastAsia="Times New Roman" w:hAnsi="Times New Roman" w:cs="Times New Roman"/>
          <w:color w:val="000000"/>
          <w:sz w:val="28"/>
          <w:szCs w:val="24"/>
          <w:lang w:eastAsia="en-IN"/>
        </w:rPr>
        <w:t xml:space="preserve"> or </w:t>
      </w:r>
      <w:r w:rsidRPr="00663730">
        <w:rPr>
          <w:rFonts w:ascii="Times New Roman" w:eastAsia="Times New Roman" w:hAnsi="Times New Roman" w:cs="Times New Roman"/>
          <w:b/>
          <w:color w:val="000000"/>
          <w:sz w:val="28"/>
          <w:szCs w:val="24"/>
          <w:lang w:eastAsia="en-IN"/>
        </w:rPr>
        <w:t>System Information (msinfo32)</w:t>
      </w:r>
      <w:r w:rsidRPr="00663730">
        <w:rPr>
          <w:rFonts w:ascii="Times New Roman" w:eastAsia="Times New Roman" w:hAnsi="Times New Roman" w:cs="Times New Roman"/>
          <w:color w:val="000000"/>
          <w:sz w:val="28"/>
          <w:szCs w:val="24"/>
          <w:lang w:eastAsia="en-IN"/>
        </w:rPr>
        <w:t xml:space="preserve">.  </w:t>
      </w:r>
    </w:p>
    <w:p w14:paraId="24564D2B" w14:textId="77777777" w:rsidR="00663730" w:rsidRPr="00663730" w:rsidRDefault="00663730">
      <w:pPr>
        <w:numPr>
          <w:ilvl w:val="0"/>
          <w:numId w:val="40"/>
        </w:numPr>
        <w:spacing w:after="298" w:line="248" w:lineRule="auto"/>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Confirm that the installed RAM matches the detected RAM. </w:t>
      </w:r>
    </w:p>
    <w:p w14:paraId="1DDB3CF8" w14:textId="77777777" w:rsidR="00663730" w:rsidRPr="00663730" w:rsidRDefault="00663730" w:rsidP="00663730">
      <w:pPr>
        <w:spacing w:after="235"/>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b/>
          <w:color w:val="000000"/>
          <w:sz w:val="32"/>
          <w:szCs w:val="24"/>
          <w:lang w:eastAsia="en-IN"/>
        </w:rPr>
        <w:t xml:space="preserve"> </w:t>
      </w:r>
    </w:p>
    <w:p w14:paraId="7EBEC178" w14:textId="77777777" w:rsidR="00663730" w:rsidRPr="00663730" w:rsidRDefault="00663730" w:rsidP="00663730">
      <w:pPr>
        <w:keepNext/>
        <w:keepLines/>
        <w:spacing w:after="184"/>
        <w:ind w:left="-5" w:hanging="10"/>
        <w:outlineLvl w:val="0"/>
        <w:rPr>
          <w:rFonts w:ascii="Times New Roman" w:eastAsia="Times New Roman" w:hAnsi="Times New Roman" w:cs="Times New Roman"/>
          <w:b/>
          <w:color w:val="000000"/>
          <w:sz w:val="30"/>
          <w:szCs w:val="24"/>
          <w:lang w:eastAsia="en-IN"/>
        </w:rPr>
      </w:pPr>
      <w:r w:rsidRPr="00663730">
        <w:rPr>
          <w:rFonts w:ascii="Times New Roman" w:eastAsia="Times New Roman" w:hAnsi="Times New Roman" w:cs="Times New Roman"/>
          <w:b/>
          <w:color w:val="000000"/>
          <w:sz w:val="30"/>
          <w:szCs w:val="24"/>
          <w:lang w:eastAsia="en-IN"/>
        </w:rPr>
        <w:lastRenderedPageBreak/>
        <w:t xml:space="preserve">Common Causes of RAM Mismatch </w:t>
      </w:r>
    </w:p>
    <w:p w14:paraId="77110E74" w14:textId="77777777" w:rsidR="00663730" w:rsidRPr="00663730" w:rsidRDefault="00663730" w:rsidP="00663730">
      <w:pPr>
        <w:spacing w:after="0"/>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b/>
          <w:color w:val="000000"/>
          <w:sz w:val="30"/>
          <w:szCs w:val="24"/>
          <w:lang w:eastAsia="en-IN"/>
        </w:rPr>
        <w:t xml:space="preserve"> </w:t>
      </w:r>
    </w:p>
    <w:tbl>
      <w:tblPr>
        <w:tblStyle w:val="TableGrid0"/>
        <w:tblW w:w="8664" w:type="dxa"/>
        <w:tblInd w:w="23" w:type="dxa"/>
        <w:tblCellMar>
          <w:top w:w="51" w:type="dxa"/>
          <w:left w:w="37" w:type="dxa"/>
        </w:tblCellMar>
        <w:tblLook w:val="04A0" w:firstRow="1" w:lastRow="0" w:firstColumn="1" w:lastColumn="0" w:noHBand="0" w:noVBand="1"/>
      </w:tblPr>
      <w:tblGrid>
        <w:gridCol w:w="2722"/>
        <w:gridCol w:w="5942"/>
      </w:tblGrid>
      <w:tr w:rsidR="00663730" w:rsidRPr="00663730" w14:paraId="2C2C255E" w14:textId="77777777" w:rsidTr="004C079A">
        <w:trPr>
          <w:trHeight w:val="402"/>
        </w:trPr>
        <w:tc>
          <w:tcPr>
            <w:tcW w:w="2722" w:type="dxa"/>
            <w:tcBorders>
              <w:top w:val="double" w:sz="4" w:space="0" w:color="000000"/>
              <w:left w:val="double" w:sz="4" w:space="0" w:color="000000"/>
              <w:bottom w:val="double" w:sz="4" w:space="0" w:color="000000"/>
              <w:right w:val="double" w:sz="4" w:space="0" w:color="000000"/>
            </w:tcBorders>
          </w:tcPr>
          <w:p w14:paraId="64646DB4" w14:textId="77777777" w:rsidR="00663730" w:rsidRPr="00663730" w:rsidRDefault="00663730" w:rsidP="00663730">
            <w:pPr>
              <w:ind w:right="40"/>
              <w:jc w:val="center"/>
              <w:rPr>
                <w:rFonts w:ascii="Times New Roman" w:hAnsi="Times New Roman" w:cs="Times New Roman"/>
                <w:color w:val="000000"/>
                <w:sz w:val="28"/>
              </w:rPr>
            </w:pPr>
            <w:r w:rsidRPr="00663730">
              <w:rPr>
                <w:rFonts w:ascii="Times New Roman" w:hAnsi="Times New Roman" w:cs="Times New Roman"/>
                <w:b/>
                <w:color w:val="000000"/>
                <w:sz w:val="28"/>
              </w:rPr>
              <w:t xml:space="preserve">Cause </w:t>
            </w:r>
          </w:p>
        </w:tc>
        <w:tc>
          <w:tcPr>
            <w:tcW w:w="5942" w:type="dxa"/>
            <w:tcBorders>
              <w:top w:val="double" w:sz="4" w:space="0" w:color="000000"/>
              <w:left w:val="double" w:sz="4" w:space="0" w:color="000000"/>
              <w:bottom w:val="double" w:sz="4" w:space="0" w:color="000000"/>
              <w:right w:val="double" w:sz="4" w:space="0" w:color="000000"/>
            </w:tcBorders>
          </w:tcPr>
          <w:p w14:paraId="7BD16C14" w14:textId="77777777" w:rsidR="00663730" w:rsidRPr="00663730" w:rsidRDefault="00663730" w:rsidP="00663730">
            <w:pPr>
              <w:ind w:right="33"/>
              <w:jc w:val="center"/>
              <w:rPr>
                <w:rFonts w:ascii="Times New Roman" w:hAnsi="Times New Roman" w:cs="Times New Roman"/>
                <w:color w:val="000000"/>
                <w:sz w:val="28"/>
              </w:rPr>
            </w:pPr>
            <w:r w:rsidRPr="00663730">
              <w:rPr>
                <w:rFonts w:ascii="Times New Roman" w:hAnsi="Times New Roman" w:cs="Times New Roman"/>
                <w:b/>
                <w:color w:val="000000"/>
                <w:sz w:val="28"/>
              </w:rPr>
              <w:t xml:space="preserve">Solution </w:t>
            </w:r>
          </w:p>
        </w:tc>
      </w:tr>
      <w:tr w:rsidR="00663730" w:rsidRPr="00663730" w14:paraId="1877B921" w14:textId="77777777" w:rsidTr="004C079A">
        <w:trPr>
          <w:trHeight w:val="401"/>
        </w:trPr>
        <w:tc>
          <w:tcPr>
            <w:tcW w:w="2722" w:type="dxa"/>
            <w:tcBorders>
              <w:top w:val="double" w:sz="4" w:space="0" w:color="000000"/>
              <w:left w:val="double" w:sz="4" w:space="0" w:color="000000"/>
              <w:bottom w:val="double" w:sz="4" w:space="0" w:color="000000"/>
              <w:right w:val="double" w:sz="4" w:space="0" w:color="000000"/>
            </w:tcBorders>
          </w:tcPr>
          <w:p w14:paraId="34A2426B" w14:textId="77777777" w:rsidR="00663730" w:rsidRPr="00663730" w:rsidRDefault="00663730" w:rsidP="00663730">
            <w:pPr>
              <w:rPr>
                <w:rFonts w:ascii="Times New Roman" w:hAnsi="Times New Roman" w:cs="Times New Roman"/>
                <w:color w:val="000000"/>
                <w:sz w:val="28"/>
              </w:rPr>
            </w:pPr>
            <w:r w:rsidRPr="00663730">
              <w:rPr>
                <w:rFonts w:ascii="Times New Roman" w:hAnsi="Times New Roman" w:cs="Times New Roman"/>
                <w:color w:val="000000"/>
                <w:sz w:val="28"/>
              </w:rPr>
              <w:t xml:space="preserve">Loose RAM module </w:t>
            </w:r>
          </w:p>
        </w:tc>
        <w:tc>
          <w:tcPr>
            <w:tcW w:w="5942" w:type="dxa"/>
            <w:tcBorders>
              <w:top w:val="double" w:sz="4" w:space="0" w:color="000000"/>
              <w:left w:val="double" w:sz="4" w:space="0" w:color="000000"/>
              <w:bottom w:val="double" w:sz="4" w:space="0" w:color="000000"/>
              <w:right w:val="double" w:sz="4" w:space="0" w:color="000000"/>
            </w:tcBorders>
          </w:tcPr>
          <w:p w14:paraId="4FDAD059" w14:textId="77777777" w:rsidR="00663730" w:rsidRPr="00663730" w:rsidRDefault="00663730" w:rsidP="00663730">
            <w:pPr>
              <w:ind w:left="2"/>
              <w:rPr>
                <w:rFonts w:ascii="Times New Roman" w:hAnsi="Times New Roman" w:cs="Times New Roman"/>
                <w:color w:val="000000"/>
                <w:sz w:val="28"/>
              </w:rPr>
            </w:pPr>
            <w:r w:rsidRPr="00663730">
              <w:rPr>
                <w:rFonts w:ascii="Times New Roman" w:hAnsi="Times New Roman" w:cs="Times New Roman"/>
                <w:color w:val="000000"/>
                <w:sz w:val="28"/>
              </w:rPr>
              <w:t xml:space="preserve">Reseat the RAM properly </w:t>
            </w:r>
          </w:p>
        </w:tc>
      </w:tr>
      <w:tr w:rsidR="00663730" w:rsidRPr="00663730" w14:paraId="1CE4E967" w14:textId="77777777" w:rsidTr="004C079A">
        <w:trPr>
          <w:trHeight w:val="403"/>
        </w:trPr>
        <w:tc>
          <w:tcPr>
            <w:tcW w:w="2722" w:type="dxa"/>
            <w:tcBorders>
              <w:top w:val="double" w:sz="4" w:space="0" w:color="000000"/>
              <w:left w:val="double" w:sz="4" w:space="0" w:color="000000"/>
              <w:bottom w:val="double" w:sz="4" w:space="0" w:color="000000"/>
              <w:right w:val="double" w:sz="4" w:space="0" w:color="000000"/>
            </w:tcBorders>
          </w:tcPr>
          <w:p w14:paraId="4405F5D0" w14:textId="77777777" w:rsidR="00663730" w:rsidRPr="00663730" w:rsidRDefault="00663730" w:rsidP="00663730">
            <w:pPr>
              <w:rPr>
                <w:rFonts w:ascii="Times New Roman" w:hAnsi="Times New Roman" w:cs="Times New Roman"/>
                <w:color w:val="000000"/>
                <w:sz w:val="28"/>
              </w:rPr>
            </w:pPr>
            <w:r w:rsidRPr="00663730">
              <w:rPr>
                <w:rFonts w:ascii="Times New Roman" w:hAnsi="Times New Roman" w:cs="Times New Roman"/>
                <w:color w:val="000000"/>
                <w:sz w:val="28"/>
              </w:rPr>
              <w:t xml:space="preserve">Incompatible RAM </w:t>
            </w:r>
          </w:p>
        </w:tc>
        <w:tc>
          <w:tcPr>
            <w:tcW w:w="5942" w:type="dxa"/>
            <w:tcBorders>
              <w:top w:val="double" w:sz="4" w:space="0" w:color="000000"/>
              <w:left w:val="double" w:sz="4" w:space="0" w:color="000000"/>
              <w:bottom w:val="double" w:sz="4" w:space="0" w:color="000000"/>
              <w:right w:val="double" w:sz="4" w:space="0" w:color="000000"/>
            </w:tcBorders>
          </w:tcPr>
          <w:p w14:paraId="33B409B3" w14:textId="77777777" w:rsidR="00663730" w:rsidRPr="00663730" w:rsidRDefault="00663730" w:rsidP="00663730">
            <w:pPr>
              <w:ind w:left="2"/>
              <w:rPr>
                <w:rFonts w:ascii="Times New Roman" w:hAnsi="Times New Roman" w:cs="Times New Roman"/>
                <w:color w:val="000000"/>
                <w:sz w:val="28"/>
              </w:rPr>
            </w:pPr>
            <w:r w:rsidRPr="00663730">
              <w:rPr>
                <w:rFonts w:ascii="Times New Roman" w:hAnsi="Times New Roman" w:cs="Times New Roman"/>
                <w:color w:val="000000"/>
                <w:sz w:val="28"/>
              </w:rPr>
              <w:t xml:space="preserve">Install compatible RAM modules </w:t>
            </w:r>
          </w:p>
        </w:tc>
      </w:tr>
      <w:tr w:rsidR="00663730" w:rsidRPr="00663730" w14:paraId="10E5FE07" w14:textId="77777777" w:rsidTr="004C079A">
        <w:trPr>
          <w:trHeight w:val="401"/>
        </w:trPr>
        <w:tc>
          <w:tcPr>
            <w:tcW w:w="2722" w:type="dxa"/>
            <w:tcBorders>
              <w:top w:val="double" w:sz="4" w:space="0" w:color="000000"/>
              <w:left w:val="double" w:sz="4" w:space="0" w:color="000000"/>
              <w:bottom w:val="double" w:sz="4" w:space="0" w:color="000000"/>
              <w:right w:val="double" w:sz="4" w:space="0" w:color="000000"/>
            </w:tcBorders>
          </w:tcPr>
          <w:p w14:paraId="14DAD1F0" w14:textId="77777777" w:rsidR="00663730" w:rsidRPr="00663730" w:rsidRDefault="00663730" w:rsidP="00663730">
            <w:pPr>
              <w:jc w:val="both"/>
              <w:rPr>
                <w:rFonts w:ascii="Times New Roman" w:hAnsi="Times New Roman" w:cs="Times New Roman"/>
                <w:color w:val="000000"/>
                <w:sz w:val="28"/>
              </w:rPr>
            </w:pPr>
            <w:r w:rsidRPr="00663730">
              <w:rPr>
                <w:rFonts w:ascii="Times New Roman" w:hAnsi="Times New Roman" w:cs="Times New Roman"/>
                <w:color w:val="000000"/>
                <w:sz w:val="28"/>
              </w:rPr>
              <w:t xml:space="preserve">Different RAM speeds </w:t>
            </w:r>
          </w:p>
        </w:tc>
        <w:tc>
          <w:tcPr>
            <w:tcW w:w="5942" w:type="dxa"/>
            <w:tcBorders>
              <w:top w:val="double" w:sz="4" w:space="0" w:color="000000"/>
              <w:left w:val="double" w:sz="4" w:space="0" w:color="000000"/>
              <w:bottom w:val="double" w:sz="4" w:space="0" w:color="000000"/>
              <w:right w:val="double" w:sz="4" w:space="0" w:color="000000"/>
            </w:tcBorders>
          </w:tcPr>
          <w:p w14:paraId="29B49C89" w14:textId="77777777" w:rsidR="00663730" w:rsidRPr="00663730" w:rsidRDefault="00663730" w:rsidP="00663730">
            <w:pPr>
              <w:ind w:left="2"/>
              <w:rPr>
                <w:rFonts w:ascii="Times New Roman" w:hAnsi="Times New Roman" w:cs="Times New Roman"/>
                <w:color w:val="000000"/>
                <w:sz w:val="28"/>
              </w:rPr>
            </w:pPr>
            <w:r w:rsidRPr="00663730">
              <w:rPr>
                <w:rFonts w:ascii="Times New Roman" w:hAnsi="Times New Roman" w:cs="Times New Roman"/>
                <w:color w:val="000000"/>
                <w:sz w:val="28"/>
              </w:rPr>
              <w:t xml:space="preserve">Use identical RAM or enable XMP/EXPO </w:t>
            </w:r>
          </w:p>
        </w:tc>
      </w:tr>
      <w:tr w:rsidR="00663730" w:rsidRPr="00663730" w14:paraId="3EE03579" w14:textId="77777777" w:rsidTr="004C079A">
        <w:trPr>
          <w:trHeight w:val="403"/>
        </w:trPr>
        <w:tc>
          <w:tcPr>
            <w:tcW w:w="2722" w:type="dxa"/>
            <w:tcBorders>
              <w:top w:val="double" w:sz="4" w:space="0" w:color="000000"/>
              <w:left w:val="double" w:sz="4" w:space="0" w:color="000000"/>
              <w:bottom w:val="double" w:sz="4" w:space="0" w:color="000000"/>
              <w:right w:val="double" w:sz="4" w:space="0" w:color="000000"/>
            </w:tcBorders>
          </w:tcPr>
          <w:p w14:paraId="624F063E" w14:textId="77777777" w:rsidR="00663730" w:rsidRPr="00663730" w:rsidRDefault="00663730" w:rsidP="00663730">
            <w:pPr>
              <w:jc w:val="both"/>
              <w:rPr>
                <w:rFonts w:ascii="Times New Roman" w:hAnsi="Times New Roman" w:cs="Times New Roman"/>
                <w:color w:val="000000"/>
                <w:sz w:val="28"/>
              </w:rPr>
            </w:pPr>
            <w:r w:rsidRPr="00663730">
              <w:rPr>
                <w:rFonts w:ascii="Times New Roman" w:hAnsi="Times New Roman" w:cs="Times New Roman"/>
                <w:color w:val="000000"/>
                <w:sz w:val="28"/>
              </w:rPr>
              <w:t xml:space="preserve">Incorrect BIOS settings </w:t>
            </w:r>
          </w:p>
        </w:tc>
        <w:tc>
          <w:tcPr>
            <w:tcW w:w="5942" w:type="dxa"/>
            <w:tcBorders>
              <w:top w:val="double" w:sz="4" w:space="0" w:color="000000"/>
              <w:left w:val="double" w:sz="4" w:space="0" w:color="000000"/>
              <w:bottom w:val="double" w:sz="4" w:space="0" w:color="000000"/>
              <w:right w:val="double" w:sz="4" w:space="0" w:color="000000"/>
            </w:tcBorders>
          </w:tcPr>
          <w:p w14:paraId="0CAF5F1B" w14:textId="77777777" w:rsidR="00663730" w:rsidRPr="00663730" w:rsidRDefault="00663730" w:rsidP="00663730">
            <w:pPr>
              <w:ind w:left="2"/>
              <w:jc w:val="both"/>
              <w:rPr>
                <w:rFonts w:ascii="Times New Roman" w:hAnsi="Times New Roman" w:cs="Times New Roman"/>
                <w:color w:val="000000"/>
                <w:sz w:val="28"/>
              </w:rPr>
            </w:pPr>
            <w:r w:rsidRPr="00663730">
              <w:rPr>
                <w:rFonts w:ascii="Times New Roman" w:hAnsi="Times New Roman" w:cs="Times New Roman"/>
                <w:color w:val="000000"/>
                <w:sz w:val="28"/>
              </w:rPr>
              <w:t>Load default settings or configure memory correctly</w:t>
            </w:r>
          </w:p>
        </w:tc>
      </w:tr>
      <w:tr w:rsidR="00663730" w:rsidRPr="00663730" w14:paraId="1E88FC5B" w14:textId="77777777" w:rsidTr="004C079A">
        <w:trPr>
          <w:trHeight w:val="401"/>
        </w:trPr>
        <w:tc>
          <w:tcPr>
            <w:tcW w:w="2722" w:type="dxa"/>
            <w:tcBorders>
              <w:top w:val="double" w:sz="4" w:space="0" w:color="000000"/>
              <w:left w:val="double" w:sz="4" w:space="0" w:color="000000"/>
              <w:bottom w:val="double" w:sz="4" w:space="0" w:color="000000"/>
              <w:right w:val="double" w:sz="4" w:space="0" w:color="000000"/>
            </w:tcBorders>
          </w:tcPr>
          <w:p w14:paraId="3A70324F" w14:textId="77777777" w:rsidR="00663730" w:rsidRPr="00663730" w:rsidRDefault="00663730" w:rsidP="00663730">
            <w:pPr>
              <w:rPr>
                <w:rFonts w:ascii="Times New Roman" w:hAnsi="Times New Roman" w:cs="Times New Roman"/>
                <w:color w:val="000000"/>
                <w:sz w:val="28"/>
              </w:rPr>
            </w:pPr>
            <w:r w:rsidRPr="00663730">
              <w:rPr>
                <w:rFonts w:ascii="Times New Roman" w:hAnsi="Times New Roman" w:cs="Times New Roman"/>
                <w:color w:val="000000"/>
                <w:sz w:val="28"/>
              </w:rPr>
              <w:t xml:space="preserve">Faulty RAM module </w:t>
            </w:r>
          </w:p>
        </w:tc>
        <w:tc>
          <w:tcPr>
            <w:tcW w:w="5942" w:type="dxa"/>
            <w:tcBorders>
              <w:top w:val="double" w:sz="4" w:space="0" w:color="000000"/>
              <w:left w:val="double" w:sz="4" w:space="0" w:color="000000"/>
              <w:bottom w:val="double" w:sz="4" w:space="0" w:color="000000"/>
              <w:right w:val="double" w:sz="4" w:space="0" w:color="000000"/>
            </w:tcBorders>
          </w:tcPr>
          <w:p w14:paraId="7D46C1E2" w14:textId="77777777" w:rsidR="00663730" w:rsidRPr="00663730" w:rsidRDefault="00663730" w:rsidP="00663730">
            <w:pPr>
              <w:ind w:left="2"/>
              <w:rPr>
                <w:rFonts w:ascii="Times New Roman" w:hAnsi="Times New Roman" w:cs="Times New Roman"/>
                <w:color w:val="000000"/>
                <w:sz w:val="28"/>
              </w:rPr>
            </w:pPr>
            <w:r w:rsidRPr="00663730">
              <w:rPr>
                <w:rFonts w:ascii="Times New Roman" w:hAnsi="Times New Roman" w:cs="Times New Roman"/>
                <w:color w:val="000000"/>
                <w:sz w:val="28"/>
              </w:rPr>
              <w:t xml:space="preserve">Replace the defective RAM </w:t>
            </w:r>
          </w:p>
        </w:tc>
      </w:tr>
      <w:tr w:rsidR="00663730" w:rsidRPr="00663730" w14:paraId="58EBE0DA" w14:textId="77777777" w:rsidTr="004C079A">
        <w:trPr>
          <w:trHeight w:val="402"/>
        </w:trPr>
        <w:tc>
          <w:tcPr>
            <w:tcW w:w="2722" w:type="dxa"/>
            <w:tcBorders>
              <w:top w:val="double" w:sz="4" w:space="0" w:color="000000"/>
              <w:left w:val="double" w:sz="4" w:space="0" w:color="000000"/>
              <w:bottom w:val="double" w:sz="4" w:space="0" w:color="000000"/>
              <w:right w:val="double" w:sz="4" w:space="0" w:color="000000"/>
            </w:tcBorders>
          </w:tcPr>
          <w:p w14:paraId="0845EF47" w14:textId="77777777" w:rsidR="00663730" w:rsidRPr="00663730" w:rsidRDefault="00663730" w:rsidP="00663730">
            <w:pPr>
              <w:rPr>
                <w:rFonts w:ascii="Times New Roman" w:hAnsi="Times New Roman" w:cs="Times New Roman"/>
                <w:color w:val="000000"/>
                <w:sz w:val="28"/>
              </w:rPr>
            </w:pPr>
            <w:r w:rsidRPr="00663730">
              <w:rPr>
                <w:rFonts w:ascii="Times New Roman" w:hAnsi="Times New Roman" w:cs="Times New Roman"/>
                <w:color w:val="000000"/>
                <w:sz w:val="28"/>
              </w:rPr>
              <w:t xml:space="preserve">Outdated BIOS </w:t>
            </w:r>
          </w:p>
        </w:tc>
        <w:tc>
          <w:tcPr>
            <w:tcW w:w="5942" w:type="dxa"/>
            <w:tcBorders>
              <w:top w:val="double" w:sz="4" w:space="0" w:color="000000"/>
              <w:left w:val="double" w:sz="4" w:space="0" w:color="000000"/>
              <w:bottom w:val="double" w:sz="4" w:space="0" w:color="000000"/>
              <w:right w:val="double" w:sz="4" w:space="0" w:color="000000"/>
            </w:tcBorders>
          </w:tcPr>
          <w:p w14:paraId="7DF91D74" w14:textId="77777777" w:rsidR="00663730" w:rsidRPr="00663730" w:rsidRDefault="00663730" w:rsidP="00663730">
            <w:pPr>
              <w:ind w:left="2"/>
              <w:rPr>
                <w:rFonts w:ascii="Times New Roman" w:hAnsi="Times New Roman" w:cs="Times New Roman"/>
                <w:color w:val="000000"/>
                <w:sz w:val="28"/>
              </w:rPr>
            </w:pPr>
            <w:r w:rsidRPr="00663730">
              <w:rPr>
                <w:rFonts w:ascii="Times New Roman" w:hAnsi="Times New Roman" w:cs="Times New Roman"/>
                <w:color w:val="000000"/>
                <w:sz w:val="28"/>
              </w:rPr>
              <w:t xml:space="preserve">Update the BIOS to the latest version </w:t>
            </w:r>
          </w:p>
        </w:tc>
      </w:tr>
    </w:tbl>
    <w:p w14:paraId="6C1DF2D2" w14:textId="77777777" w:rsidR="00663730" w:rsidRPr="00663730" w:rsidRDefault="00663730" w:rsidP="00663730">
      <w:pPr>
        <w:spacing w:after="246"/>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b/>
          <w:color w:val="000000"/>
          <w:sz w:val="30"/>
          <w:szCs w:val="24"/>
          <w:lang w:eastAsia="en-IN"/>
        </w:rPr>
        <w:t xml:space="preserve"> </w:t>
      </w:r>
    </w:p>
    <w:p w14:paraId="53F94425" w14:textId="77777777" w:rsidR="00663730" w:rsidRPr="00663730" w:rsidRDefault="00663730" w:rsidP="00663730">
      <w:pPr>
        <w:keepNext/>
        <w:keepLines/>
        <w:spacing w:after="343"/>
        <w:ind w:left="-5" w:hanging="10"/>
        <w:outlineLvl w:val="0"/>
        <w:rPr>
          <w:rFonts w:ascii="Times New Roman" w:eastAsia="Times New Roman" w:hAnsi="Times New Roman" w:cs="Times New Roman"/>
          <w:b/>
          <w:color w:val="000000"/>
          <w:sz w:val="30"/>
          <w:szCs w:val="24"/>
          <w:lang w:eastAsia="en-IN"/>
        </w:rPr>
      </w:pPr>
      <w:r w:rsidRPr="00663730">
        <w:rPr>
          <w:rFonts w:ascii="Times New Roman" w:eastAsia="Times New Roman" w:hAnsi="Times New Roman" w:cs="Times New Roman"/>
          <w:b/>
          <w:color w:val="000000"/>
          <w:sz w:val="30"/>
          <w:szCs w:val="24"/>
          <w:lang w:eastAsia="en-IN"/>
        </w:rPr>
        <w:t xml:space="preserve">Expected Outcome </w:t>
      </w:r>
    </w:p>
    <w:p w14:paraId="1CB821F9" w14:textId="77777777" w:rsidR="00663730" w:rsidRPr="00663730" w:rsidRDefault="00663730">
      <w:pPr>
        <w:numPr>
          <w:ilvl w:val="0"/>
          <w:numId w:val="41"/>
        </w:numPr>
        <w:spacing w:after="39" w:line="248" w:lineRule="auto"/>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BIOS/UEFI correctly detects the installed RAM.  </w:t>
      </w:r>
    </w:p>
    <w:p w14:paraId="5EFC21D3" w14:textId="77777777" w:rsidR="00663730" w:rsidRPr="00663730" w:rsidRDefault="00663730">
      <w:pPr>
        <w:numPr>
          <w:ilvl w:val="0"/>
          <w:numId w:val="41"/>
        </w:numPr>
        <w:spacing w:after="39" w:line="248" w:lineRule="auto"/>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Memory operates at the correct speed and capacity.  </w:t>
      </w:r>
    </w:p>
    <w:p w14:paraId="09AA89BA" w14:textId="77777777" w:rsidR="00663730" w:rsidRPr="00663730" w:rsidRDefault="00663730">
      <w:pPr>
        <w:numPr>
          <w:ilvl w:val="0"/>
          <w:numId w:val="41"/>
        </w:numPr>
        <w:spacing w:after="39" w:line="248" w:lineRule="auto"/>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The operating system recognizes the full installed RAM.  </w:t>
      </w:r>
    </w:p>
    <w:p w14:paraId="6E725186" w14:textId="77777777" w:rsidR="00663730" w:rsidRPr="00663730" w:rsidRDefault="00663730">
      <w:pPr>
        <w:numPr>
          <w:ilvl w:val="0"/>
          <w:numId w:val="41"/>
        </w:numPr>
        <w:spacing w:after="264" w:line="248" w:lineRule="auto"/>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No RAM mismatch or memory-related errors occur during startup.  </w:t>
      </w:r>
    </w:p>
    <w:p w14:paraId="32AE8149" w14:textId="77777777" w:rsidR="00663730" w:rsidRPr="00663730" w:rsidRDefault="00663730" w:rsidP="00663730">
      <w:pPr>
        <w:spacing w:after="0" w:line="237" w:lineRule="auto"/>
        <w:jc w:val="both"/>
        <w:rPr>
          <w:rFonts w:ascii="Times New Roman" w:eastAsia="Times New Roman" w:hAnsi="Times New Roman" w:cs="Times New Roman"/>
          <w:color w:val="000000"/>
          <w:sz w:val="28"/>
          <w:szCs w:val="24"/>
          <w:lang w:eastAsia="en-IN"/>
        </w:rPr>
      </w:pPr>
      <w:r w:rsidRPr="00663730">
        <w:rPr>
          <w:rFonts w:ascii="Times New Roman" w:eastAsia="Times New Roman" w:hAnsi="Times New Roman" w:cs="Times New Roman"/>
          <w:color w:val="000000"/>
          <w:sz w:val="28"/>
          <w:szCs w:val="24"/>
          <w:lang w:eastAsia="en-IN"/>
        </w:rPr>
        <w:t xml:space="preserve">The RAM mismatch error was successfully diagnosed and resolved by checking the physical installation, verifying BIOS/UEFI memory settings, loading the appropriate memory configuration, and confirming that the BIOS and operating system detected the correct RAM capacity and speed. </w:t>
      </w:r>
    </w:p>
    <w:p w14:paraId="1E5E9704" w14:textId="7D3BEEA8" w:rsidR="001E67F4" w:rsidRDefault="001E67F4" w:rsidP="001E67F4">
      <w:pPr>
        <w:pStyle w:val="ListParagraph"/>
        <w:rPr>
          <w:b/>
          <w:bCs/>
          <w:i/>
          <w:iCs/>
          <w:sz w:val="36"/>
          <w:szCs w:val="36"/>
          <w:u w:val="single"/>
          <w:lang w:val="en-US"/>
        </w:rPr>
      </w:pPr>
    </w:p>
    <w:p w14:paraId="496E4F0F" w14:textId="77777777" w:rsidR="001E67F4" w:rsidRDefault="001E67F4" w:rsidP="001E67F4">
      <w:pPr>
        <w:pStyle w:val="ListParagraph"/>
        <w:rPr>
          <w:b/>
          <w:bCs/>
          <w:i/>
          <w:iCs/>
          <w:sz w:val="36"/>
          <w:szCs w:val="36"/>
          <w:u w:val="single"/>
          <w:lang w:val="en-US"/>
        </w:rPr>
      </w:pPr>
    </w:p>
    <w:p w14:paraId="395DE058" w14:textId="77777777" w:rsidR="001E67F4" w:rsidRDefault="001E67F4" w:rsidP="001E67F4">
      <w:pPr>
        <w:pStyle w:val="ListParagraph"/>
        <w:rPr>
          <w:b/>
          <w:bCs/>
          <w:i/>
          <w:iCs/>
          <w:sz w:val="36"/>
          <w:szCs w:val="36"/>
          <w:u w:val="single"/>
          <w:lang w:val="en-US"/>
        </w:rPr>
      </w:pPr>
    </w:p>
    <w:p w14:paraId="4987C1D2" w14:textId="3C06FDD6" w:rsidR="001E67F4" w:rsidRDefault="001E67F4" w:rsidP="001E67F4">
      <w:pPr>
        <w:pStyle w:val="ListParagraph"/>
        <w:jc w:val="center"/>
        <w:rPr>
          <w:b/>
          <w:bCs/>
          <w:i/>
          <w:iCs/>
          <w:sz w:val="36"/>
          <w:szCs w:val="36"/>
          <w:u w:val="single"/>
          <w:lang w:val="en-US"/>
        </w:rPr>
      </w:pPr>
      <w:r>
        <w:rPr>
          <w:b/>
          <w:bCs/>
          <w:i/>
          <w:iCs/>
          <w:sz w:val="36"/>
          <w:szCs w:val="36"/>
          <w:u w:val="single"/>
          <w:lang w:val="en-US"/>
        </w:rPr>
        <w:t xml:space="preserve">Task </w:t>
      </w:r>
      <w:r w:rsidR="00485161">
        <w:rPr>
          <w:b/>
          <w:bCs/>
          <w:i/>
          <w:iCs/>
          <w:sz w:val="36"/>
          <w:szCs w:val="36"/>
          <w:u w:val="single"/>
          <w:lang w:val="en-US"/>
        </w:rPr>
        <w:t>-3</w:t>
      </w:r>
    </w:p>
    <w:p w14:paraId="40DA305B" w14:textId="77777777" w:rsidR="004D02D5" w:rsidRPr="004D02D5" w:rsidRDefault="004D02D5" w:rsidP="004D02D5">
      <w:pPr>
        <w:spacing w:after="181"/>
        <w:ind w:left="-5" w:hanging="10"/>
        <w:rPr>
          <w:rFonts w:ascii="Times New Roman" w:eastAsia="Times New Roman" w:hAnsi="Times New Roman" w:cs="Times New Roman"/>
          <w:color w:val="000000"/>
          <w:sz w:val="28"/>
          <w:szCs w:val="24"/>
          <w:lang w:eastAsia="en-IN"/>
        </w:rPr>
      </w:pPr>
      <w:r w:rsidRPr="004D02D5">
        <w:rPr>
          <w:rFonts w:ascii="Times New Roman" w:eastAsia="Times New Roman" w:hAnsi="Times New Roman" w:cs="Times New Roman"/>
          <w:b/>
          <w:color w:val="000000"/>
          <w:sz w:val="28"/>
          <w:szCs w:val="24"/>
          <w:lang w:eastAsia="en-IN"/>
        </w:rPr>
        <w:t xml:space="preserve">Build a LAN topology in packet tracer for 5 systems and 1 printer using a class c subnet. </w:t>
      </w:r>
    </w:p>
    <w:p w14:paraId="0D7DFB10" w14:textId="77777777" w:rsidR="004D02D5" w:rsidRPr="004D02D5" w:rsidRDefault="004D02D5" w:rsidP="004D02D5">
      <w:pPr>
        <w:spacing w:after="184"/>
        <w:rPr>
          <w:rFonts w:ascii="Times New Roman" w:eastAsia="Times New Roman" w:hAnsi="Times New Roman" w:cs="Times New Roman"/>
          <w:color w:val="000000"/>
          <w:sz w:val="28"/>
          <w:szCs w:val="24"/>
          <w:lang w:eastAsia="en-IN"/>
        </w:rPr>
      </w:pPr>
      <w:r w:rsidRPr="004D02D5">
        <w:rPr>
          <w:rFonts w:ascii="Times New Roman" w:eastAsia="Times New Roman" w:hAnsi="Times New Roman" w:cs="Times New Roman"/>
          <w:b/>
          <w:color w:val="000000"/>
          <w:sz w:val="28"/>
          <w:szCs w:val="24"/>
          <w:lang w:eastAsia="en-IN"/>
        </w:rPr>
        <w:t xml:space="preserve"> </w:t>
      </w:r>
    </w:p>
    <w:p w14:paraId="35154CC9" w14:textId="77777777" w:rsidR="004D02D5" w:rsidRPr="004D02D5" w:rsidRDefault="004D02D5" w:rsidP="004D02D5">
      <w:pPr>
        <w:spacing w:after="106" w:line="315" w:lineRule="auto"/>
        <w:ind w:left="10" w:right="67" w:hanging="10"/>
        <w:jc w:val="both"/>
        <w:rPr>
          <w:rFonts w:ascii="Times New Roman" w:eastAsia="Times New Roman" w:hAnsi="Times New Roman" w:cs="Times New Roman"/>
          <w:color w:val="000000"/>
          <w:sz w:val="28"/>
          <w:szCs w:val="24"/>
          <w:lang w:eastAsia="en-IN"/>
        </w:rPr>
      </w:pPr>
      <w:r w:rsidRPr="004D02D5">
        <w:rPr>
          <w:rFonts w:ascii="Times New Roman" w:eastAsia="Times New Roman" w:hAnsi="Times New Roman" w:cs="Times New Roman"/>
          <w:color w:val="000000"/>
          <w:sz w:val="28"/>
          <w:szCs w:val="24"/>
          <w:lang w:eastAsia="en-IN"/>
        </w:rPr>
        <w:t xml:space="preserve">To design and configure a Local Area Network (LAN) in Cisco Packet Tracer by connecting five computers and one printer using a Class C IP addressing scheme, and to verify network connectivity. </w:t>
      </w:r>
    </w:p>
    <w:p w14:paraId="0D2F88CC" w14:textId="77777777" w:rsidR="004D02D5" w:rsidRPr="004D02D5" w:rsidRDefault="004D02D5" w:rsidP="004D02D5">
      <w:pPr>
        <w:spacing w:after="376"/>
        <w:rPr>
          <w:rFonts w:ascii="Times New Roman" w:eastAsia="Times New Roman" w:hAnsi="Times New Roman" w:cs="Times New Roman"/>
          <w:color w:val="000000"/>
          <w:sz w:val="28"/>
          <w:szCs w:val="24"/>
          <w:lang w:eastAsia="en-IN"/>
        </w:rPr>
      </w:pPr>
      <w:r w:rsidRPr="004D02D5">
        <w:rPr>
          <w:rFonts w:ascii="Times New Roman" w:eastAsia="Times New Roman" w:hAnsi="Times New Roman" w:cs="Times New Roman"/>
          <w:color w:val="000000"/>
          <w:sz w:val="28"/>
          <w:szCs w:val="24"/>
          <w:lang w:eastAsia="en-IN"/>
        </w:rPr>
        <w:t xml:space="preserve"> </w:t>
      </w:r>
    </w:p>
    <w:p w14:paraId="739FC26A" w14:textId="77777777" w:rsidR="004D02D5" w:rsidRPr="004D02D5" w:rsidRDefault="004D02D5" w:rsidP="004D02D5">
      <w:pPr>
        <w:keepNext/>
        <w:keepLines/>
        <w:spacing w:after="171"/>
        <w:ind w:left="137" w:hanging="10"/>
        <w:outlineLvl w:val="0"/>
        <w:rPr>
          <w:rFonts w:ascii="Times New Roman" w:eastAsia="Times New Roman" w:hAnsi="Times New Roman" w:cs="Times New Roman"/>
          <w:b/>
          <w:color w:val="000000"/>
          <w:sz w:val="36"/>
          <w:szCs w:val="24"/>
          <w:lang w:eastAsia="en-IN"/>
        </w:rPr>
      </w:pPr>
      <w:r w:rsidRPr="004D02D5">
        <w:rPr>
          <w:rFonts w:ascii="Times New Roman" w:eastAsia="Times New Roman" w:hAnsi="Times New Roman" w:cs="Times New Roman"/>
          <w:b/>
          <w:color w:val="000000"/>
          <w:sz w:val="36"/>
          <w:szCs w:val="24"/>
          <w:lang w:eastAsia="en-IN"/>
        </w:rPr>
        <w:lastRenderedPageBreak/>
        <w:t xml:space="preserve">Network Topology </w:t>
      </w:r>
    </w:p>
    <w:p w14:paraId="52F24136" w14:textId="77777777" w:rsidR="004D02D5" w:rsidRPr="004D02D5" w:rsidRDefault="004D02D5" w:rsidP="004D02D5">
      <w:pPr>
        <w:spacing w:after="257" w:line="248" w:lineRule="auto"/>
        <w:ind w:left="152" w:right="67" w:hanging="10"/>
        <w:jc w:val="both"/>
        <w:rPr>
          <w:rFonts w:ascii="Times New Roman" w:eastAsia="Times New Roman" w:hAnsi="Times New Roman" w:cs="Times New Roman"/>
          <w:color w:val="000000"/>
          <w:sz w:val="28"/>
          <w:szCs w:val="24"/>
          <w:lang w:eastAsia="en-IN"/>
        </w:rPr>
      </w:pPr>
      <w:r w:rsidRPr="004D02D5">
        <w:rPr>
          <w:rFonts w:ascii="Times New Roman" w:eastAsia="Times New Roman" w:hAnsi="Times New Roman" w:cs="Times New Roman"/>
          <w:color w:val="000000"/>
          <w:sz w:val="28"/>
          <w:szCs w:val="24"/>
          <w:lang w:eastAsia="en-IN"/>
        </w:rPr>
        <w:t xml:space="preserve">The network consists of one switch connected to five computers and one printer. All devices are connected using Copper Straight-Through cables. </w:t>
      </w:r>
    </w:p>
    <w:p w14:paraId="32BC9341" w14:textId="77777777" w:rsidR="004D02D5" w:rsidRPr="004D02D5" w:rsidRDefault="004D02D5" w:rsidP="004D02D5">
      <w:pPr>
        <w:spacing w:after="0"/>
        <w:jc w:val="right"/>
        <w:rPr>
          <w:rFonts w:ascii="Times New Roman" w:eastAsia="Times New Roman" w:hAnsi="Times New Roman" w:cs="Times New Roman"/>
          <w:color w:val="000000"/>
          <w:sz w:val="28"/>
          <w:szCs w:val="24"/>
          <w:lang w:eastAsia="en-IN"/>
        </w:rPr>
      </w:pPr>
      <w:r w:rsidRPr="004D02D5">
        <w:rPr>
          <w:rFonts w:ascii="Times New Roman" w:eastAsia="Times New Roman" w:hAnsi="Times New Roman" w:cs="Times New Roman"/>
          <w:noProof/>
          <w:color w:val="000000"/>
          <w:sz w:val="28"/>
          <w:szCs w:val="24"/>
          <w:lang w:eastAsia="en-IN"/>
        </w:rPr>
        <w:drawing>
          <wp:inline distT="0" distB="0" distL="0" distR="0" wp14:anchorId="0696DF6D" wp14:editId="486F0933">
            <wp:extent cx="5976620" cy="3627120"/>
            <wp:effectExtent l="0" t="0" r="5080" b="0"/>
            <wp:docPr id="368" name="Picture 368"/>
            <wp:cNvGraphicFramePr/>
            <a:graphic xmlns:a="http://schemas.openxmlformats.org/drawingml/2006/main">
              <a:graphicData uri="http://schemas.openxmlformats.org/drawingml/2006/picture">
                <pic:pic xmlns:pic="http://schemas.openxmlformats.org/drawingml/2006/picture">
                  <pic:nvPicPr>
                    <pic:cNvPr id="368" name="Picture 368"/>
                    <pic:cNvPicPr/>
                  </pic:nvPicPr>
                  <pic:blipFill>
                    <a:blip r:embed="rId5"/>
                    <a:stretch>
                      <a:fillRect/>
                    </a:stretch>
                  </pic:blipFill>
                  <pic:spPr>
                    <a:xfrm>
                      <a:off x="0" y="0"/>
                      <a:ext cx="5976620" cy="3627120"/>
                    </a:xfrm>
                    <a:prstGeom prst="rect">
                      <a:avLst/>
                    </a:prstGeom>
                  </pic:spPr>
                </pic:pic>
              </a:graphicData>
            </a:graphic>
          </wp:inline>
        </w:drawing>
      </w:r>
      <w:r w:rsidRPr="004D02D5">
        <w:rPr>
          <w:rFonts w:ascii="Times New Roman" w:eastAsia="Times New Roman" w:hAnsi="Times New Roman" w:cs="Times New Roman"/>
          <w:color w:val="000000"/>
          <w:sz w:val="28"/>
          <w:szCs w:val="24"/>
          <w:lang w:eastAsia="en-IN"/>
        </w:rPr>
        <w:t xml:space="preserve"> </w:t>
      </w:r>
    </w:p>
    <w:tbl>
      <w:tblPr>
        <w:tblStyle w:val="TableGrid"/>
        <w:tblW w:w="4107" w:type="dxa"/>
        <w:tblLook w:val="04A0" w:firstRow="1" w:lastRow="0" w:firstColumn="1" w:lastColumn="0" w:noHBand="0" w:noVBand="1"/>
      </w:tblPr>
      <w:tblGrid>
        <w:gridCol w:w="1009"/>
        <w:gridCol w:w="1688"/>
        <w:gridCol w:w="1828"/>
      </w:tblGrid>
      <w:tr w:rsidR="004D02D5" w:rsidRPr="004D02D5" w14:paraId="12EB86D6" w14:textId="77777777" w:rsidTr="004D02D5">
        <w:trPr>
          <w:trHeight w:val="403"/>
        </w:trPr>
        <w:tc>
          <w:tcPr>
            <w:tcW w:w="870" w:type="dxa"/>
          </w:tcPr>
          <w:p w14:paraId="0769E7E7" w14:textId="77777777" w:rsidR="004D02D5" w:rsidRPr="004D02D5" w:rsidRDefault="004D02D5" w:rsidP="004D02D5">
            <w:pPr>
              <w:jc w:val="both"/>
              <w:rPr>
                <w:rFonts w:ascii="Times New Roman" w:eastAsia="Times New Roman" w:hAnsi="Times New Roman" w:cs="Times New Roman"/>
                <w:color w:val="000000"/>
                <w:sz w:val="28"/>
              </w:rPr>
            </w:pPr>
            <w:r w:rsidRPr="004D02D5">
              <w:rPr>
                <w:rFonts w:ascii="Times New Roman" w:eastAsia="Times New Roman" w:hAnsi="Times New Roman" w:cs="Times New Roman"/>
                <w:b/>
                <w:color w:val="000000"/>
                <w:sz w:val="28"/>
              </w:rPr>
              <w:t xml:space="preserve">Device </w:t>
            </w:r>
          </w:p>
        </w:tc>
        <w:tc>
          <w:tcPr>
            <w:tcW w:w="1550" w:type="dxa"/>
          </w:tcPr>
          <w:p w14:paraId="04F240BE" w14:textId="77777777" w:rsidR="004D02D5" w:rsidRPr="004D02D5" w:rsidRDefault="004D02D5" w:rsidP="004D02D5">
            <w:pPr>
              <w:ind w:left="71"/>
              <w:jc w:val="both"/>
              <w:rPr>
                <w:rFonts w:ascii="Times New Roman" w:eastAsia="Times New Roman" w:hAnsi="Times New Roman" w:cs="Times New Roman"/>
                <w:color w:val="000000"/>
                <w:sz w:val="28"/>
              </w:rPr>
            </w:pPr>
            <w:r w:rsidRPr="004D02D5">
              <w:rPr>
                <w:rFonts w:ascii="Times New Roman" w:eastAsia="Times New Roman" w:hAnsi="Times New Roman" w:cs="Times New Roman"/>
                <w:b/>
                <w:color w:val="000000"/>
                <w:sz w:val="28"/>
              </w:rPr>
              <w:t xml:space="preserve">IP Address </w:t>
            </w:r>
          </w:p>
        </w:tc>
        <w:tc>
          <w:tcPr>
            <w:tcW w:w="1687" w:type="dxa"/>
          </w:tcPr>
          <w:p w14:paraId="5CAA78DC" w14:textId="77777777" w:rsidR="004D02D5" w:rsidRPr="004D02D5" w:rsidRDefault="004D02D5" w:rsidP="004D02D5">
            <w:pPr>
              <w:ind w:left="16"/>
              <w:jc w:val="both"/>
              <w:rPr>
                <w:rFonts w:ascii="Times New Roman" w:eastAsia="Times New Roman" w:hAnsi="Times New Roman" w:cs="Times New Roman"/>
                <w:color w:val="000000"/>
                <w:sz w:val="28"/>
              </w:rPr>
            </w:pPr>
            <w:r w:rsidRPr="004D02D5">
              <w:rPr>
                <w:rFonts w:ascii="Times New Roman" w:eastAsia="Times New Roman" w:hAnsi="Times New Roman" w:cs="Times New Roman"/>
                <w:b/>
                <w:color w:val="000000"/>
                <w:sz w:val="28"/>
              </w:rPr>
              <w:t>Subnet Mask</w:t>
            </w:r>
          </w:p>
        </w:tc>
      </w:tr>
      <w:tr w:rsidR="004D02D5" w:rsidRPr="004D02D5" w14:paraId="37BC66F0" w14:textId="77777777" w:rsidTr="004D02D5">
        <w:trPr>
          <w:trHeight w:val="401"/>
        </w:trPr>
        <w:tc>
          <w:tcPr>
            <w:tcW w:w="870" w:type="dxa"/>
          </w:tcPr>
          <w:p w14:paraId="70A07D55" w14:textId="77777777" w:rsidR="004D02D5" w:rsidRPr="004D02D5" w:rsidRDefault="004D02D5" w:rsidP="004D02D5">
            <w:pPr>
              <w:rPr>
                <w:rFonts w:ascii="Times New Roman" w:eastAsia="Times New Roman" w:hAnsi="Times New Roman" w:cs="Times New Roman"/>
                <w:color w:val="000000"/>
                <w:sz w:val="28"/>
              </w:rPr>
            </w:pPr>
            <w:r w:rsidRPr="004D02D5">
              <w:rPr>
                <w:rFonts w:ascii="Times New Roman" w:eastAsia="Times New Roman" w:hAnsi="Times New Roman" w:cs="Times New Roman"/>
                <w:color w:val="000000"/>
                <w:sz w:val="28"/>
              </w:rPr>
              <w:t xml:space="preserve">PC0 </w:t>
            </w:r>
          </w:p>
        </w:tc>
        <w:tc>
          <w:tcPr>
            <w:tcW w:w="1550" w:type="dxa"/>
          </w:tcPr>
          <w:p w14:paraId="57F50B8E" w14:textId="77777777" w:rsidR="004D02D5" w:rsidRPr="004D02D5" w:rsidRDefault="004D02D5" w:rsidP="004D02D5">
            <w:pPr>
              <w:ind w:left="1"/>
              <w:jc w:val="both"/>
              <w:rPr>
                <w:rFonts w:ascii="Times New Roman" w:eastAsia="Times New Roman" w:hAnsi="Times New Roman" w:cs="Times New Roman"/>
                <w:color w:val="000000"/>
                <w:sz w:val="28"/>
              </w:rPr>
            </w:pPr>
            <w:r w:rsidRPr="004D02D5">
              <w:rPr>
                <w:rFonts w:ascii="Times New Roman" w:eastAsia="Times New Roman" w:hAnsi="Times New Roman" w:cs="Times New Roman"/>
                <w:color w:val="000000"/>
                <w:sz w:val="28"/>
              </w:rPr>
              <w:t xml:space="preserve">192.168.1.1 </w:t>
            </w:r>
          </w:p>
        </w:tc>
        <w:tc>
          <w:tcPr>
            <w:tcW w:w="1687" w:type="dxa"/>
          </w:tcPr>
          <w:p w14:paraId="6EC93328" w14:textId="77777777" w:rsidR="004D02D5" w:rsidRPr="004D02D5" w:rsidRDefault="004D02D5" w:rsidP="004D02D5">
            <w:pPr>
              <w:ind w:left="1"/>
              <w:jc w:val="both"/>
              <w:rPr>
                <w:rFonts w:ascii="Times New Roman" w:eastAsia="Times New Roman" w:hAnsi="Times New Roman" w:cs="Times New Roman"/>
                <w:color w:val="000000"/>
                <w:sz w:val="28"/>
              </w:rPr>
            </w:pPr>
            <w:r w:rsidRPr="004D02D5">
              <w:rPr>
                <w:rFonts w:ascii="Times New Roman" w:eastAsia="Times New Roman" w:hAnsi="Times New Roman" w:cs="Times New Roman"/>
                <w:color w:val="000000"/>
                <w:sz w:val="28"/>
              </w:rPr>
              <w:t>255.255.255.0</w:t>
            </w:r>
          </w:p>
        </w:tc>
      </w:tr>
      <w:tr w:rsidR="004D02D5" w:rsidRPr="004D02D5" w14:paraId="0C525C87" w14:textId="77777777" w:rsidTr="004D02D5">
        <w:trPr>
          <w:trHeight w:val="403"/>
        </w:trPr>
        <w:tc>
          <w:tcPr>
            <w:tcW w:w="870" w:type="dxa"/>
          </w:tcPr>
          <w:p w14:paraId="51C5E41F" w14:textId="77777777" w:rsidR="004D02D5" w:rsidRPr="004D02D5" w:rsidRDefault="004D02D5" w:rsidP="004D02D5">
            <w:pPr>
              <w:rPr>
                <w:rFonts w:ascii="Times New Roman" w:eastAsia="Times New Roman" w:hAnsi="Times New Roman" w:cs="Times New Roman"/>
                <w:color w:val="000000"/>
                <w:sz w:val="28"/>
              </w:rPr>
            </w:pPr>
            <w:r w:rsidRPr="004D02D5">
              <w:rPr>
                <w:rFonts w:ascii="Times New Roman" w:eastAsia="Times New Roman" w:hAnsi="Times New Roman" w:cs="Times New Roman"/>
                <w:color w:val="000000"/>
                <w:sz w:val="28"/>
              </w:rPr>
              <w:t xml:space="preserve">PC1 </w:t>
            </w:r>
          </w:p>
        </w:tc>
        <w:tc>
          <w:tcPr>
            <w:tcW w:w="1550" w:type="dxa"/>
          </w:tcPr>
          <w:p w14:paraId="2FCD586C" w14:textId="77777777" w:rsidR="004D02D5" w:rsidRPr="004D02D5" w:rsidRDefault="004D02D5" w:rsidP="004D02D5">
            <w:pPr>
              <w:ind w:left="1"/>
              <w:jc w:val="both"/>
              <w:rPr>
                <w:rFonts w:ascii="Times New Roman" w:eastAsia="Times New Roman" w:hAnsi="Times New Roman" w:cs="Times New Roman"/>
                <w:color w:val="000000"/>
                <w:sz w:val="28"/>
              </w:rPr>
            </w:pPr>
            <w:r w:rsidRPr="004D02D5">
              <w:rPr>
                <w:rFonts w:ascii="Times New Roman" w:eastAsia="Times New Roman" w:hAnsi="Times New Roman" w:cs="Times New Roman"/>
                <w:color w:val="000000"/>
                <w:sz w:val="28"/>
              </w:rPr>
              <w:t xml:space="preserve">192.168.1.2 </w:t>
            </w:r>
          </w:p>
        </w:tc>
        <w:tc>
          <w:tcPr>
            <w:tcW w:w="1687" w:type="dxa"/>
          </w:tcPr>
          <w:p w14:paraId="73C5F4EF" w14:textId="77777777" w:rsidR="004D02D5" w:rsidRPr="004D02D5" w:rsidRDefault="004D02D5" w:rsidP="004D02D5">
            <w:pPr>
              <w:ind w:left="1"/>
              <w:jc w:val="both"/>
              <w:rPr>
                <w:rFonts w:ascii="Times New Roman" w:eastAsia="Times New Roman" w:hAnsi="Times New Roman" w:cs="Times New Roman"/>
                <w:color w:val="000000"/>
                <w:sz w:val="28"/>
              </w:rPr>
            </w:pPr>
            <w:r w:rsidRPr="004D02D5">
              <w:rPr>
                <w:rFonts w:ascii="Times New Roman" w:eastAsia="Times New Roman" w:hAnsi="Times New Roman" w:cs="Times New Roman"/>
                <w:color w:val="000000"/>
                <w:sz w:val="28"/>
              </w:rPr>
              <w:t>255.255.255.0</w:t>
            </w:r>
          </w:p>
        </w:tc>
      </w:tr>
      <w:tr w:rsidR="004D02D5" w:rsidRPr="004D02D5" w14:paraId="31A890D4" w14:textId="77777777" w:rsidTr="004D02D5">
        <w:trPr>
          <w:trHeight w:val="401"/>
        </w:trPr>
        <w:tc>
          <w:tcPr>
            <w:tcW w:w="870" w:type="dxa"/>
          </w:tcPr>
          <w:p w14:paraId="4EB46981" w14:textId="77777777" w:rsidR="004D02D5" w:rsidRPr="004D02D5" w:rsidRDefault="004D02D5" w:rsidP="004D02D5">
            <w:pPr>
              <w:rPr>
                <w:rFonts w:ascii="Times New Roman" w:eastAsia="Times New Roman" w:hAnsi="Times New Roman" w:cs="Times New Roman"/>
                <w:color w:val="000000"/>
                <w:sz w:val="28"/>
              </w:rPr>
            </w:pPr>
            <w:r w:rsidRPr="004D02D5">
              <w:rPr>
                <w:rFonts w:ascii="Times New Roman" w:eastAsia="Times New Roman" w:hAnsi="Times New Roman" w:cs="Times New Roman"/>
                <w:color w:val="000000"/>
                <w:sz w:val="28"/>
              </w:rPr>
              <w:t xml:space="preserve">PC2 </w:t>
            </w:r>
          </w:p>
        </w:tc>
        <w:tc>
          <w:tcPr>
            <w:tcW w:w="1550" w:type="dxa"/>
          </w:tcPr>
          <w:p w14:paraId="7A40581F" w14:textId="77777777" w:rsidR="004D02D5" w:rsidRPr="004D02D5" w:rsidRDefault="004D02D5" w:rsidP="004D02D5">
            <w:pPr>
              <w:ind w:left="1"/>
              <w:jc w:val="both"/>
              <w:rPr>
                <w:rFonts w:ascii="Times New Roman" w:eastAsia="Times New Roman" w:hAnsi="Times New Roman" w:cs="Times New Roman"/>
                <w:color w:val="000000"/>
                <w:sz w:val="28"/>
              </w:rPr>
            </w:pPr>
            <w:r w:rsidRPr="004D02D5">
              <w:rPr>
                <w:rFonts w:ascii="Times New Roman" w:eastAsia="Times New Roman" w:hAnsi="Times New Roman" w:cs="Times New Roman"/>
                <w:color w:val="000000"/>
                <w:sz w:val="28"/>
              </w:rPr>
              <w:t xml:space="preserve">192.168.1.3 </w:t>
            </w:r>
          </w:p>
        </w:tc>
        <w:tc>
          <w:tcPr>
            <w:tcW w:w="1687" w:type="dxa"/>
          </w:tcPr>
          <w:p w14:paraId="11818A6F" w14:textId="77777777" w:rsidR="004D02D5" w:rsidRPr="004D02D5" w:rsidRDefault="004D02D5" w:rsidP="004D02D5">
            <w:pPr>
              <w:ind w:left="1"/>
              <w:jc w:val="both"/>
              <w:rPr>
                <w:rFonts w:ascii="Times New Roman" w:eastAsia="Times New Roman" w:hAnsi="Times New Roman" w:cs="Times New Roman"/>
                <w:color w:val="000000"/>
                <w:sz w:val="28"/>
              </w:rPr>
            </w:pPr>
            <w:r w:rsidRPr="004D02D5">
              <w:rPr>
                <w:rFonts w:ascii="Times New Roman" w:eastAsia="Times New Roman" w:hAnsi="Times New Roman" w:cs="Times New Roman"/>
                <w:color w:val="000000"/>
                <w:sz w:val="28"/>
              </w:rPr>
              <w:t>255.255.255.0</w:t>
            </w:r>
          </w:p>
        </w:tc>
      </w:tr>
      <w:tr w:rsidR="004D02D5" w:rsidRPr="004D02D5" w14:paraId="310A9575" w14:textId="77777777" w:rsidTr="004D02D5">
        <w:trPr>
          <w:trHeight w:val="403"/>
        </w:trPr>
        <w:tc>
          <w:tcPr>
            <w:tcW w:w="870" w:type="dxa"/>
          </w:tcPr>
          <w:p w14:paraId="2AC8D9F4" w14:textId="77777777" w:rsidR="004D02D5" w:rsidRPr="004D02D5" w:rsidRDefault="004D02D5" w:rsidP="004D02D5">
            <w:pPr>
              <w:rPr>
                <w:rFonts w:ascii="Times New Roman" w:eastAsia="Times New Roman" w:hAnsi="Times New Roman" w:cs="Times New Roman"/>
                <w:color w:val="000000"/>
                <w:sz w:val="28"/>
              </w:rPr>
            </w:pPr>
            <w:r w:rsidRPr="004D02D5">
              <w:rPr>
                <w:rFonts w:ascii="Times New Roman" w:eastAsia="Times New Roman" w:hAnsi="Times New Roman" w:cs="Times New Roman"/>
                <w:color w:val="000000"/>
                <w:sz w:val="28"/>
              </w:rPr>
              <w:t xml:space="preserve">PC3 </w:t>
            </w:r>
          </w:p>
        </w:tc>
        <w:tc>
          <w:tcPr>
            <w:tcW w:w="1550" w:type="dxa"/>
          </w:tcPr>
          <w:p w14:paraId="765E1D4F" w14:textId="77777777" w:rsidR="004D02D5" w:rsidRPr="004D02D5" w:rsidRDefault="004D02D5" w:rsidP="004D02D5">
            <w:pPr>
              <w:ind w:left="1"/>
              <w:jc w:val="both"/>
              <w:rPr>
                <w:rFonts w:ascii="Times New Roman" w:eastAsia="Times New Roman" w:hAnsi="Times New Roman" w:cs="Times New Roman"/>
                <w:color w:val="000000"/>
                <w:sz w:val="28"/>
              </w:rPr>
            </w:pPr>
            <w:r w:rsidRPr="004D02D5">
              <w:rPr>
                <w:rFonts w:ascii="Times New Roman" w:eastAsia="Times New Roman" w:hAnsi="Times New Roman" w:cs="Times New Roman"/>
                <w:color w:val="000000"/>
                <w:sz w:val="28"/>
              </w:rPr>
              <w:t xml:space="preserve">192.168.1.4 </w:t>
            </w:r>
          </w:p>
        </w:tc>
        <w:tc>
          <w:tcPr>
            <w:tcW w:w="1687" w:type="dxa"/>
          </w:tcPr>
          <w:p w14:paraId="13975E55" w14:textId="77777777" w:rsidR="004D02D5" w:rsidRPr="004D02D5" w:rsidRDefault="004D02D5" w:rsidP="004D02D5">
            <w:pPr>
              <w:ind w:left="1"/>
              <w:jc w:val="both"/>
              <w:rPr>
                <w:rFonts w:ascii="Times New Roman" w:eastAsia="Times New Roman" w:hAnsi="Times New Roman" w:cs="Times New Roman"/>
                <w:color w:val="000000"/>
                <w:sz w:val="28"/>
              </w:rPr>
            </w:pPr>
            <w:r w:rsidRPr="004D02D5">
              <w:rPr>
                <w:rFonts w:ascii="Times New Roman" w:eastAsia="Times New Roman" w:hAnsi="Times New Roman" w:cs="Times New Roman"/>
                <w:color w:val="000000"/>
                <w:sz w:val="28"/>
              </w:rPr>
              <w:t>255.255.255.0</w:t>
            </w:r>
          </w:p>
        </w:tc>
      </w:tr>
      <w:tr w:rsidR="004D02D5" w:rsidRPr="004D02D5" w14:paraId="1DD07383" w14:textId="77777777" w:rsidTr="004D02D5">
        <w:trPr>
          <w:trHeight w:val="401"/>
        </w:trPr>
        <w:tc>
          <w:tcPr>
            <w:tcW w:w="870" w:type="dxa"/>
          </w:tcPr>
          <w:p w14:paraId="7E147447" w14:textId="77777777" w:rsidR="004D02D5" w:rsidRPr="004D02D5" w:rsidRDefault="004D02D5" w:rsidP="004D02D5">
            <w:pPr>
              <w:rPr>
                <w:rFonts w:ascii="Times New Roman" w:eastAsia="Times New Roman" w:hAnsi="Times New Roman" w:cs="Times New Roman"/>
                <w:color w:val="000000"/>
                <w:sz w:val="28"/>
              </w:rPr>
            </w:pPr>
            <w:r w:rsidRPr="004D02D5">
              <w:rPr>
                <w:rFonts w:ascii="Times New Roman" w:eastAsia="Times New Roman" w:hAnsi="Times New Roman" w:cs="Times New Roman"/>
                <w:color w:val="000000"/>
                <w:sz w:val="28"/>
              </w:rPr>
              <w:t xml:space="preserve">PC4 </w:t>
            </w:r>
          </w:p>
        </w:tc>
        <w:tc>
          <w:tcPr>
            <w:tcW w:w="1550" w:type="dxa"/>
          </w:tcPr>
          <w:p w14:paraId="71BDD2A2" w14:textId="77777777" w:rsidR="004D02D5" w:rsidRPr="004D02D5" w:rsidRDefault="004D02D5" w:rsidP="004D02D5">
            <w:pPr>
              <w:ind w:left="1"/>
              <w:jc w:val="both"/>
              <w:rPr>
                <w:rFonts w:ascii="Times New Roman" w:eastAsia="Times New Roman" w:hAnsi="Times New Roman" w:cs="Times New Roman"/>
                <w:color w:val="000000"/>
                <w:sz w:val="28"/>
              </w:rPr>
            </w:pPr>
            <w:r w:rsidRPr="004D02D5">
              <w:rPr>
                <w:rFonts w:ascii="Times New Roman" w:eastAsia="Times New Roman" w:hAnsi="Times New Roman" w:cs="Times New Roman"/>
                <w:color w:val="000000"/>
                <w:sz w:val="28"/>
              </w:rPr>
              <w:t xml:space="preserve">192.168.1.5 </w:t>
            </w:r>
          </w:p>
        </w:tc>
        <w:tc>
          <w:tcPr>
            <w:tcW w:w="1687" w:type="dxa"/>
          </w:tcPr>
          <w:p w14:paraId="1A468106" w14:textId="77777777" w:rsidR="004D02D5" w:rsidRPr="004D02D5" w:rsidRDefault="004D02D5" w:rsidP="004D02D5">
            <w:pPr>
              <w:ind w:left="1"/>
              <w:jc w:val="both"/>
              <w:rPr>
                <w:rFonts w:ascii="Times New Roman" w:eastAsia="Times New Roman" w:hAnsi="Times New Roman" w:cs="Times New Roman"/>
                <w:color w:val="000000"/>
                <w:sz w:val="28"/>
              </w:rPr>
            </w:pPr>
            <w:r w:rsidRPr="004D02D5">
              <w:rPr>
                <w:rFonts w:ascii="Times New Roman" w:eastAsia="Times New Roman" w:hAnsi="Times New Roman" w:cs="Times New Roman"/>
                <w:color w:val="000000"/>
                <w:sz w:val="28"/>
              </w:rPr>
              <w:t>255.255.255.0</w:t>
            </w:r>
          </w:p>
        </w:tc>
      </w:tr>
      <w:tr w:rsidR="004D02D5" w:rsidRPr="004D02D5" w14:paraId="29DF705C" w14:textId="77777777" w:rsidTr="004D02D5">
        <w:trPr>
          <w:trHeight w:val="402"/>
        </w:trPr>
        <w:tc>
          <w:tcPr>
            <w:tcW w:w="870" w:type="dxa"/>
          </w:tcPr>
          <w:p w14:paraId="60EC2222" w14:textId="77777777" w:rsidR="004D02D5" w:rsidRPr="004D02D5" w:rsidRDefault="004D02D5" w:rsidP="004D02D5">
            <w:pPr>
              <w:jc w:val="both"/>
              <w:rPr>
                <w:rFonts w:ascii="Times New Roman" w:eastAsia="Times New Roman" w:hAnsi="Times New Roman" w:cs="Times New Roman"/>
                <w:color w:val="000000"/>
                <w:sz w:val="28"/>
              </w:rPr>
            </w:pPr>
            <w:r w:rsidRPr="004D02D5">
              <w:rPr>
                <w:rFonts w:ascii="Times New Roman" w:eastAsia="Times New Roman" w:hAnsi="Times New Roman" w:cs="Times New Roman"/>
                <w:color w:val="000000"/>
                <w:sz w:val="28"/>
              </w:rPr>
              <w:t xml:space="preserve">Printer </w:t>
            </w:r>
          </w:p>
        </w:tc>
        <w:tc>
          <w:tcPr>
            <w:tcW w:w="1550" w:type="dxa"/>
          </w:tcPr>
          <w:p w14:paraId="5DE65F5F" w14:textId="77777777" w:rsidR="004D02D5" w:rsidRPr="004D02D5" w:rsidRDefault="004D02D5" w:rsidP="004D02D5">
            <w:pPr>
              <w:ind w:left="1"/>
              <w:jc w:val="both"/>
              <w:rPr>
                <w:rFonts w:ascii="Times New Roman" w:eastAsia="Times New Roman" w:hAnsi="Times New Roman" w:cs="Times New Roman"/>
                <w:color w:val="000000"/>
                <w:sz w:val="28"/>
              </w:rPr>
            </w:pPr>
            <w:r w:rsidRPr="004D02D5">
              <w:rPr>
                <w:rFonts w:ascii="Times New Roman" w:eastAsia="Times New Roman" w:hAnsi="Times New Roman" w:cs="Times New Roman"/>
                <w:color w:val="000000"/>
                <w:sz w:val="28"/>
              </w:rPr>
              <w:t xml:space="preserve">192.168.1.10 </w:t>
            </w:r>
          </w:p>
        </w:tc>
        <w:tc>
          <w:tcPr>
            <w:tcW w:w="1687" w:type="dxa"/>
          </w:tcPr>
          <w:p w14:paraId="69E5A45D" w14:textId="77777777" w:rsidR="004D02D5" w:rsidRPr="004D02D5" w:rsidRDefault="004D02D5" w:rsidP="004D02D5">
            <w:pPr>
              <w:ind w:left="1"/>
              <w:jc w:val="both"/>
              <w:rPr>
                <w:rFonts w:ascii="Times New Roman" w:eastAsia="Times New Roman" w:hAnsi="Times New Roman" w:cs="Times New Roman"/>
                <w:color w:val="000000"/>
                <w:sz w:val="28"/>
              </w:rPr>
            </w:pPr>
            <w:r w:rsidRPr="004D02D5">
              <w:rPr>
                <w:rFonts w:ascii="Times New Roman" w:eastAsia="Times New Roman" w:hAnsi="Times New Roman" w:cs="Times New Roman"/>
                <w:color w:val="000000"/>
                <w:sz w:val="28"/>
              </w:rPr>
              <w:t>255.255.255.0</w:t>
            </w:r>
          </w:p>
        </w:tc>
      </w:tr>
    </w:tbl>
    <w:p w14:paraId="7BE63476" w14:textId="77777777" w:rsidR="004D02D5" w:rsidRPr="004D02D5" w:rsidRDefault="004D02D5" w:rsidP="004D02D5">
      <w:pPr>
        <w:spacing w:after="249"/>
        <w:ind w:left="142"/>
        <w:rPr>
          <w:rFonts w:ascii="Times New Roman" w:eastAsia="Times New Roman" w:hAnsi="Times New Roman" w:cs="Times New Roman"/>
          <w:color w:val="000000"/>
          <w:sz w:val="28"/>
          <w:szCs w:val="24"/>
          <w:lang w:eastAsia="en-IN"/>
        </w:rPr>
      </w:pPr>
      <w:r w:rsidRPr="004D02D5">
        <w:rPr>
          <w:rFonts w:ascii="Times New Roman" w:eastAsia="Times New Roman" w:hAnsi="Times New Roman" w:cs="Times New Roman"/>
          <w:color w:val="000000"/>
          <w:sz w:val="28"/>
          <w:szCs w:val="24"/>
          <w:lang w:eastAsia="en-IN"/>
        </w:rPr>
        <w:t xml:space="preserve"> </w:t>
      </w:r>
    </w:p>
    <w:p w14:paraId="4977982A" w14:textId="77777777" w:rsidR="004D02D5" w:rsidRPr="004D02D5" w:rsidRDefault="004D02D5" w:rsidP="004D02D5">
      <w:pPr>
        <w:spacing w:after="251"/>
        <w:ind w:left="152" w:hanging="10"/>
        <w:rPr>
          <w:rFonts w:ascii="Times New Roman" w:eastAsia="Times New Roman" w:hAnsi="Times New Roman" w:cs="Times New Roman"/>
          <w:color w:val="000000"/>
          <w:sz w:val="28"/>
          <w:szCs w:val="24"/>
          <w:lang w:eastAsia="en-IN"/>
        </w:rPr>
      </w:pPr>
      <w:r w:rsidRPr="004D02D5">
        <w:rPr>
          <w:rFonts w:ascii="Times New Roman" w:eastAsia="Times New Roman" w:hAnsi="Times New Roman" w:cs="Times New Roman"/>
          <w:b/>
          <w:color w:val="000000"/>
          <w:sz w:val="28"/>
          <w:szCs w:val="24"/>
          <w:lang w:eastAsia="en-IN"/>
        </w:rPr>
        <w:t>Network Address:</w:t>
      </w:r>
      <w:r w:rsidRPr="004D02D5">
        <w:rPr>
          <w:rFonts w:ascii="Times New Roman" w:eastAsia="Times New Roman" w:hAnsi="Times New Roman" w:cs="Times New Roman"/>
          <w:color w:val="000000"/>
          <w:sz w:val="28"/>
          <w:szCs w:val="24"/>
          <w:lang w:eastAsia="en-IN"/>
        </w:rPr>
        <w:t xml:space="preserve"> 192.168.1.0/24 </w:t>
      </w:r>
    </w:p>
    <w:p w14:paraId="0C15627F" w14:textId="77777777" w:rsidR="004D02D5" w:rsidRPr="004D02D5" w:rsidRDefault="004D02D5" w:rsidP="004D02D5">
      <w:pPr>
        <w:spacing w:after="338" w:line="248" w:lineRule="auto"/>
        <w:ind w:left="152" w:right="67" w:hanging="10"/>
        <w:jc w:val="both"/>
        <w:rPr>
          <w:rFonts w:ascii="Times New Roman" w:eastAsia="Times New Roman" w:hAnsi="Times New Roman" w:cs="Times New Roman"/>
          <w:color w:val="000000"/>
          <w:sz w:val="28"/>
          <w:szCs w:val="24"/>
          <w:lang w:eastAsia="en-IN"/>
        </w:rPr>
      </w:pPr>
      <w:r w:rsidRPr="004D02D5">
        <w:rPr>
          <w:rFonts w:ascii="Times New Roman" w:eastAsia="Times New Roman" w:hAnsi="Times New Roman" w:cs="Times New Roman"/>
          <w:b/>
          <w:color w:val="000000"/>
          <w:sz w:val="28"/>
          <w:szCs w:val="24"/>
          <w:lang w:eastAsia="en-IN"/>
        </w:rPr>
        <w:t>Default Gateway:</w:t>
      </w:r>
      <w:r w:rsidRPr="004D02D5">
        <w:rPr>
          <w:rFonts w:ascii="Times New Roman" w:eastAsia="Times New Roman" w:hAnsi="Times New Roman" w:cs="Times New Roman"/>
          <w:color w:val="000000"/>
          <w:sz w:val="28"/>
          <w:szCs w:val="24"/>
          <w:lang w:eastAsia="en-IN"/>
        </w:rPr>
        <w:t xml:space="preserve"> Not Required (No Router Used) </w:t>
      </w:r>
    </w:p>
    <w:p w14:paraId="2B705072" w14:textId="77777777" w:rsidR="004D02D5" w:rsidRPr="004D02D5" w:rsidRDefault="004D02D5" w:rsidP="004D02D5">
      <w:pPr>
        <w:keepNext/>
        <w:keepLines/>
        <w:spacing w:after="227"/>
        <w:ind w:left="137" w:hanging="10"/>
        <w:outlineLvl w:val="0"/>
        <w:rPr>
          <w:rFonts w:ascii="Times New Roman" w:eastAsia="Times New Roman" w:hAnsi="Times New Roman" w:cs="Times New Roman"/>
          <w:b/>
          <w:color w:val="000000"/>
          <w:sz w:val="36"/>
          <w:szCs w:val="24"/>
          <w:lang w:eastAsia="en-IN"/>
        </w:rPr>
      </w:pPr>
      <w:r w:rsidRPr="004D02D5">
        <w:rPr>
          <w:rFonts w:ascii="Times New Roman" w:eastAsia="Times New Roman" w:hAnsi="Times New Roman" w:cs="Times New Roman"/>
          <w:b/>
          <w:color w:val="000000"/>
          <w:sz w:val="36"/>
          <w:szCs w:val="24"/>
          <w:lang w:eastAsia="en-IN"/>
        </w:rPr>
        <w:t xml:space="preserve">Procedure </w:t>
      </w:r>
    </w:p>
    <w:p w14:paraId="0ECAE2A2" w14:textId="77777777" w:rsidR="004D02D5" w:rsidRPr="004D02D5" w:rsidRDefault="004D02D5">
      <w:pPr>
        <w:numPr>
          <w:ilvl w:val="0"/>
          <w:numId w:val="42"/>
        </w:numPr>
        <w:spacing w:after="41" w:line="248" w:lineRule="auto"/>
        <w:ind w:right="67"/>
        <w:jc w:val="both"/>
        <w:rPr>
          <w:rFonts w:ascii="Times New Roman" w:eastAsia="Times New Roman" w:hAnsi="Times New Roman" w:cs="Times New Roman"/>
          <w:color w:val="000000"/>
          <w:sz w:val="28"/>
          <w:szCs w:val="24"/>
          <w:lang w:eastAsia="en-IN"/>
        </w:rPr>
      </w:pPr>
      <w:r w:rsidRPr="004D02D5">
        <w:rPr>
          <w:rFonts w:ascii="Times New Roman" w:eastAsia="Times New Roman" w:hAnsi="Times New Roman" w:cs="Times New Roman"/>
          <w:color w:val="000000"/>
          <w:sz w:val="28"/>
          <w:szCs w:val="24"/>
          <w:lang w:eastAsia="en-IN"/>
        </w:rPr>
        <w:t xml:space="preserve">Open Cisco Packet Tracer and create a new project. </w:t>
      </w:r>
    </w:p>
    <w:p w14:paraId="186523B1" w14:textId="77777777" w:rsidR="004D02D5" w:rsidRPr="004D02D5" w:rsidRDefault="004D02D5">
      <w:pPr>
        <w:numPr>
          <w:ilvl w:val="0"/>
          <w:numId w:val="42"/>
        </w:numPr>
        <w:spacing w:after="41" w:line="248" w:lineRule="auto"/>
        <w:ind w:right="67"/>
        <w:jc w:val="both"/>
        <w:rPr>
          <w:rFonts w:ascii="Times New Roman" w:eastAsia="Times New Roman" w:hAnsi="Times New Roman" w:cs="Times New Roman"/>
          <w:color w:val="000000"/>
          <w:sz w:val="28"/>
          <w:szCs w:val="24"/>
          <w:lang w:eastAsia="en-IN"/>
        </w:rPr>
      </w:pPr>
      <w:r w:rsidRPr="004D02D5">
        <w:rPr>
          <w:rFonts w:ascii="Times New Roman" w:eastAsia="Times New Roman" w:hAnsi="Times New Roman" w:cs="Times New Roman"/>
          <w:color w:val="000000"/>
          <w:sz w:val="28"/>
          <w:szCs w:val="24"/>
          <w:lang w:eastAsia="en-IN"/>
        </w:rPr>
        <w:t xml:space="preserve">Place one Cisco 2960 Switch in the workspace. </w:t>
      </w:r>
    </w:p>
    <w:p w14:paraId="7B16F1AC" w14:textId="77777777" w:rsidR="004D02D5" w:rsidRPr="004D02D5" w:rsidRDefault="004D02D5">
      <w:pPr>
        <w:numPr>
          <w:ilvl w:val="0"/>
          <w:numId w:val="42"/>
        </w:numPr>
        <w:spacing w:after="41" w:line="248" w:lineRule="auto"/>
        <w:ind w:right="67"/>
        <w:jc w:val="both"/>
        <w:rPr>
          <w:rFonts w:ascii="Times New Roman" w:eastAsia="Times New Roman" w:hAnsi="Times New Roman" w:cs="Times New Roman"/>
          <w:color w:val="000000"/>
          <w:sz w:val="28"/>
          <w:szCs w:val="24"/>
          <w:lang w:eastAsia="en-IN"/>
        </w:rPr>
      </w:pPr>
      <w:r w:rsidRPr="004D02D5">
        <w:rPr>
          <w:rFonts w:ascii="Times New Roman" w:eastAsia="Times New Roman" w:hAnsi="Times New Roman" w:cs="Times New Roman"/>
          <w:color w:val="000000"/>
          <w:sz w:val="28"/>
          <w:szCs w:val="24"/>
          <w:lang w:eastAsia="en-IN"/>
        </w:rPr>
        <w:t xml:space="preserve">Add five PCs and one Printer from the End Devices section. </w:t>
      </w:r>
    </w:p>
    <w:p w14:paraId="3A42526A" w14:textId="77777777" w:rsidR="004D02D5" w:rsidRPr="004D02D5" w:rsidRDefault="004D02D5">
      <w:pPr>
        <w:numPr>
          <w:ilvl w:val="0"/>
          <w:numId w:val="42"/>
        </w:numPr>
        <w:spacing w:after="41" w:line="248" w:lineRule="auto"/>
        <w:ind w:right="67"/>
        <w:jc w:val="both"/>
        <w:rPr>
          <w:rFonts w:ascii="Times New Roman" w:eastAsia="Times New Roman" w:hAnsi="Times New Roman" w:cs="Times New Roman"/>
          <w:color w:val="000000"/>
          <w:sz w:val="28"/>
          <w:szCs w:val="24"/>
          <w:lang w:eastAsia="en-IN"/>
        </w:rPr>
      </w:pPr>
      <w:r w:rsidRPr="004D02D5">
        <w:rPr>
          <w:rFonts w:ascii="Times New Roman" w:eastAsia="Times New Roman" w:hAnsi="Times New Roman" w:cs="Times New Roman"/>
          <w:color w:val="000000"/>
          <w:sz w:val="28"/>
          <w:szCs w:val="24"/>
          <w:lang w:eastAsia="en-IN"/>
        </w:rPr>
        <w:lastRenderedPageBreak/>
        <w:t xml:space="preserve">Connect all devices to the switch using Copper Straight-Through cables. </w:t>
      </w:r>
    </w:p>
    <w:p w14:paraId="1D607AF6" w14:textId="77777777" w:rsidR="004D02D5" w:rsidRPr="004D02D5" w:rsidRDefault="004D02D5">
      <w:pPr>
        <w:numPr>
          <w:ilvl w:val="0"/>
          <w:numId w:val="42"/>
        </w:numPr>
        <w:spacing w:after="41" w:line="248" w:lineRule="auto"/>
        <w:ind w:right="67"/>
        <w:jc w:val="both"/>
        <w:rPr>
          <w:rFonts w:ascii="Times New Roman" w:eastAsia="Times New Roman" w:hAnsi="Times New Roman" w:cs="Times New Roman"/>
          <w:color w:val="000000"/>
          <w:sz w:val="28"/>
          <w:szCs w:val="24"/>
          <w:lang w:eastAsia="en-IN"/>
        </w:rPr>
      </w:pPr>
      <w:r w:rsidRPr="004D02D5">
        <w:rPr>
          <w:rFonts w:ascii="Times New Roman" w:eastAsia="Times New Roman" w:hAnsi="Times New Roman" w:cs="Times New Roman"/>
          <w:color w:val="000000"/>
          <w:sz w:val="28"/>
          <w:szCs w:val="24"/>
          <w:lang w:eastAsia="en-IN"/>
        </w:rPr>
        <w:t xml:space="preserve">Configure the IP address and subnet mask for each device according to the IP addressing table. </w:t>
      </w:r>
    </w:p>
    <w:p w14:paraId="1959E9AA" w14:textId="77777777" w:rsidR="004D02D5" w:rsidRPr="004D02D5" w:rsidRDefault="004D02D5">
      <w:pPr>
        <w:numPr>
          <w:ilvl w:val="0"/>
          <w:numId w:val="42"/>
        </w:numPr>
        <w:spacing w:after="41" w:line="248" w:lineRule="auto"/>
        <w:ind w:right="67"/>
        <w:jc w:val="both"/>
        <w:rPr>
          <w:rFonts w:ascii="Times New Roman" w:eastAsia="Times New Roman" w:hAnsi="Times New Roman" w:cs="Times New Roman"/>
          <w:color w:val="000000"/>
          <w:sz w:val="28"/>
          <w:szCs w:val="24"/>
          <w:lang w:eastAsia="en-IN"/>
        </w:rPr>
      </w:pPr>
      <w:r w:rsidRPr="004D02D5">
        <w:rPr>
          <w:rFonts w:ascii="Times New Roman" w:eastAsia="Times New Roman" w:hAnsi="Times New Roman" w:cs="Times New Roman"/>
          <w:color w:val="000000"/>
          <w:sz w:val="28"/>
          <w:szCs w:val="24"/>
          <w:lang w:eastAsia="en-IN"/>
        </w:rPr>
        <w:t xml:space="preserve">Save the configuration. </w:t>
      </w:r>
    </w:p>
    <w:p w14:paraId="2965DE60" w14:textId="77777777" w:rsidR="004D02D5" w:rsidRPr="004D02D5" w:rsidRDefault="004D02D5">
      <w:pPr>
        <w:numPr>
          <w:ilvl w:val="0"/>
          <w:numId w:val="42"/>
        </w:numPr>
        <w:spacing w:after="41" w:line="248" w:lineRule="auto"/>
        <w:ind w:right="67"/>
        <w:jc w:val="both"/>
        <w:rPr>
          <w:rFonts w:ascii="Times New Roman" w:eastAsia="Times New Roman" w:hAnsi="Times New Roman" w:cs="Times New Roman"/>
          <w:color w:val="000000"/>
          <w:sz w:val="28"/>
          <w:szCs w:val="24"/>
          <w:lang w:eastAsia="en-IN"/>
        </w:rPr>
      </w:pPr>
      <w:r w:rsidRPr="004D02D5">
        <w:rPr>
          <w:rFonts w:ascii="Times New Roman" w:eastAsia="Times New Roman" w:hAnsi="Times New Roman" w:cs="Times New Roman"/>
          <w:color w:val="000000"/>
          <w:sz w:val="28"/>
          <w:szCs w:val="24"/>
          <w:lang w:eastAsia="en-IN"/>
        </w:rPr>
        <w:t xml:space="preserve">Open the Command Prompt on PC0 and test connectivity using the </w:t>
      </w:r>
      <w:r w:rsidRPr="004D02D5">
        <w:rPr>
          <w:rFonts w:ascii="Times New Roman" w:eastAsia="Times New Roman" w:hAnsi="Times New Roman" w:cs="Times New Roman"/>
          <w:b/>
          <w:color w:val="000000"/>
          <w:sz w:val="28"/>
          <w:szCs w:val="24"/>
          <w:lang w:eastAsia="en-IN"/>
        </w:rPr>
        <w:t>ping</w:t>
      </w:r>
      <w:r w:rsidRPr="004D02D5">
        <w:rPr>
          <w:rFonts w:ascii="Times New Roman" w:eastAsia="Times New Roman" w:hAnsi="Times New Roman" w:cs="Times New Roman"/>
          <w:color w:val="000000"/>
          <w:sz w:val="28"/>
          <w:szCs w:val="24"/>
          <w:lang w:eastAsia="en-IN"/>
        </w:rPr>
        <w:t xml:space="preserve"> command with the IP addresses of the other PCs and the printer. </w:t>
      </w:r>
    </w:p>
    <w:p w14:paraId="4410C485" w14:textId="77777777" w:rsidR="004D02D5" w:rsidRPr="004D02D5" w:rsidRDefault="004D02D5">
      <w:pPr>
        <w:numPr>
          <w:ilvl w:val="0"/>
          <w:numId w:val="42"/>
        </w:numPr>
        <w:spacing w:after="264" w:line="248" w:lineRule="auto"/>
        <w:ind w:right="67"/>
        <w:jc w:val="both"/>
        <w:rPr>
          <w:rFonts w:ascii="Times New Roman" w:eastAsia="Times New Roman" w:hAnsi="Times New Roman" w:cs="Times New Roman"/>
          <w:color w:val="000000"/>
          <w:sz w:val="28"/>
          <w:szCs w:val="24"/>
          <w:lang w:eastAsia="en-IN"/>
        </w:rPr>
      </w:pPr>
      <w:r w:rsidRPr="004D02D5">
        <w:rPr>
          <w:rFonts w:ascii="Times New Roman" w:eastAsia="Times New Roman" w:hAnsi="Times New Roman" w:cs="Times New Roman"/>
          <w:color w:val="000000"/>
          <w:sz w:val="28"/>
          <w:szCs w:val="24"/>
          <w:lang w:eastAsia="en-IN"/>
        </w:rPr>
        <w:t xml:space="preserve">Verify that all devices respond successfully, confirming proper LAN communication. </w:t>
      </w:r>
    </w:p>
    <w:p w14:paraId="524FEC45" w14:textId="77777777" w:rsidR="004D02D5" w:rsidRPr="004D02D5" w:rsidRDefault="004D02D5" w:rsidP="004D02D5">
      <w:pPr>
        <w:spacing w:after="239"/>
        <w:ind w:left="142"/>
        <w:rPr>
          <w:rFonts w:ascii="Times New Roman" w:eastAsia="Times New Roman" w:hAnsi="Times New Roman" w:cs="Times New Roman"/>
          <w:color w:val="000000"/>
          <w:sz w:val="28"/>
          <w:szCs w:val="24"/>
          <w:lang w:eastAsia="en-IN"/>
        </w:rPr>
      </w:pPr>
      <w:r w:rsidRPr="004D02D5">
        <w:rPr>
          <w:rFonts w:ascii="Times New Roman" w:eastAsia="Times New Roman" w:hAnsi="Times New Roman" w:cs="Times New Roman"/>
          <w:color w:val="000000"/>
          <w:sz w:val="28"/>
          <w:szCs w:val="24"/>
          <w:lang w:eastAsia="en-IN"/>
        </w:rPr>
        <w:t xml:space="preserve"> </w:t>
      </w:r>
    </w:p>
    <w:p w14:paraId="5F27F79E" w14:textId="77777777" w:rsidR="004D02D5" w:rsidRPr="004D02D5" w:rsidRDefault="004D02D5" w:rsidP="004D02D5">
      <w:pPr>
        <w:spacing w:after="0"/>
        <w:jc w:val="right"/>
        <w:rPr>
          <w:rFonts w:ascii="Times New Roman" w:eastAsia="Times New Roman" w:hAnsi="Times New Roman" w:cs="Times New Roman"/>
          <w:color w:val="000000"/>
          <w:sz w:val="28"/>
          <w:szCs w:val="24"/>
          <w:lang w:eastAsia="en-IN"/>
        </w:rPr>
      </w:pPr>
      <w:r w:rsidRPr="004D02D5">
        <w:rPr>
          <w:rFonts w:ascii="Times New Roman" w:eastAsia="Times New Roman" w:hAnsi="Times New Roman" w:cs="Times New Roman"/>
          <w:noProof/>
          <w:color w:val="000000"/>
          <w:sz w:val="28"/>
          <w:szCs w:val="24"/>
          <w:lang w:eastAsia="en-IN"/>
        </w:rPr>
        <w:drawing>
          <wp:inline distT="0" distB="0" distL="0" distR="0" wp14:anchorId="315265DF" wp14:editId="0468A0DB">
            <wp:extent cx="5961380" cy="4381500"/>
            <wp:effectExtent l="0" t="0" r="1270" b="0"/>
            <wp:docPr id="426" name="Picture 426"/>
            <wp:cNvGraphicFramePr/>
            <a:graphic xmlns:a="http://schemas.openxmlformats.org/drawingml/2006/main">
              <a:graphicData uri="http://schemas.openxmlformats.org/drawingml/2006/picture">
                <pic:pic xmlns:pic="http://schemas.openxmlformats.org/drawingml/2006/picture">
                  <pic:nvPicPr>
                    <pic:cNvPr id="426" name="Picture 426"/>
                    <pic:cNvPicPr/>
                  </pic:nvPicPr>
                  <pic:blipFill>
                    <a:blip r:embed="rId6"/>
                    <a:stretch>
                      <a:fillRect/>
                    </a:stretch>
                  </pic:blipFill>
                  <pic:spPr>
                    <a:xfrm>
                      <a:off x="0" y="0"/>
                      <a:ext cx="5961380" cy="4381500"/>
                    </a:xfrm>
                    <a:prstGeom prst="rect">
                      <a:avLst/>
                    </a:prstGeom>
                  </pic:spPr>
                </pic:pic>
              </a:graphicData>
            </a:graphic>
          </wp:inline>
        </w:drawing>
      </w:r>
      <w:r w:rsidRPr="004D02D5">
        <w:rPr>
          <w:rFonts w:ascii="Times New Roman" w:eastAsia="Times New Roman" w:hAnsi="Times New Roman" w:cs="Times New Roman"/>
          <w:color w:val="000000"/>
          <w:sz w:val="28"/>
          <w:szCs w:val="24"/>
          <w:lang w:eastAsia="en-IN"/>
        </w:rPr>
        <w:t xml:space="preserve"> </w:t>
      </w:r>
    </w:p>
    <w:p w14:paraId="1B535F76" w14:textId="77777777" w:rsidR="004D02D5" w:rsidRPr="004D02D5" w:rsidRDefault="004D02D5" w:rsidP="004D02D5">
      <w:pPr>
        <w:keepNext/>
        <w:keepLines/>
        <w:spacing w:after="171"/>
        <w:ind w:left="137" w:hanging="10"/>
        <w:outlineLvl w:val="0"/>
        <w:rPr>
          <w:rFonts w:ascii="Times New Roman" w:eastAsia="Times New Roman" w:hAnsi="Times New Roman" w:cs="Times New Roman"/>
          <w:b/>
          <w:color w:val="000000"/>
          <w:sz w:val="36"/>
          <w:szCs w:val="24"/>
          <w:lang w:eastAsia="en-IN"/>
        </w:rPr>
      </w:pPr>
      <w:r w:rsidRPr="004D02D5">
        <w:rPr>
          <w:rFonts w:ascii="Times New Roman" w:eastAsia="Times New Roman" w:hAnsi="Times New Roman" w:cs="Times New Roman"/>
          <w:b/>
          <w:color w:val="000000"/>
          <w:sz w:val="36"/>
          <w:szCs w:val="24"/>
          <w:lang w:eastAsia="en-IN"/>
        </w:rPr>
        <w:t xml:space="preserve">Observation </w:t>
      </w:r>
    </w:p>
    <w:p w14:paraId="6881FD65" w14:textId="77777777" w:rsidR="004D02D5" w:rsidRPr="004D02D5" w:rsidRDefault="004D02D5">
      <w:pPr>
        <w:numPr>
          <w:ilvl w:val="0"/>
          <w:numId w:val="43"/>
        </w:numPr>
        <w:spacing w:after="0" w:line="248" w:lineRule="auto"/>
        <w:ind w:right="67"/>
        <w:jc w:val="both"/>
        <w:rPr>
          <w:rFonts w:ascii="Times New Roman" w:eastAsia="Times New Roman" w:hAnsi="Times New Roman" w:cs="Times New Roman"/>
          <w:color w:val="000000"/>
          <w:sz w:val="28"/>
          <w:szCs w:val="24"/>
          <w:lang w:eastAsia="en-IN"/>
        </w:rPr>
      </w:pPr>
      <w:r w:rsidRPr="004D02D5">
        <w:rPr>
          <w:rFonts w:ascii="Times New Roman" w:eastAsia="Times New Roman" w:hAnsi="Times New Roman" w:cs="Times New Roman"/>
          <w:color w:val="000000"/>
          <w:sz w:val="28"/>
          <w:szCs w:val="24"/>
          <w:lang w:eastAsia="en-IN"/>
        </w:rPr>
        <w:t xml:space="preserve">All devices were assigned unique IP addresses within the Class C network (192.168.1.0/24). </w:t>
      </w:r>
    </w:p>
    <w:p w14:paraId="5DE2E920" w14:textId="77777777" w:rsidR="004D02D5" w:rsidRPr="004D02D5" w:rsidRDefault="004D02D5">
      <w:pPr>
        <w:numPr>
          <w:ilvl w:val="0"/>
          <w:numId w:val="43"/>
        </w:numPr>
        <w:spacing w:after="13" w:line="248" w:lineRule="auto"/>
        <w:ind w:right="67"/>
        <w:jc w:val="both"/>
        <w:rPr>
          <w:rFonts w:ascii="Times New Roman" w:eastAsia="Times New Roman" w:hAnsi="Times New Roman" w:cs="Times New Roman"/>
          <w:color w:val="000000"/>
          <w:sz w:val="28"/>
          <w:szCs w:val="24"/>
          <w:lang w:eastAsia="en-IN"/>
        </w:rPr>
      </w:pPr>
      <w:r w:rsidRPr="004D02D5">
        <w:rPr>
          <w:rFonts w:ascii="Times New Roman" w:eastAsia="Times New Roman" w:hAnsi="Times New Roman" w:cs="Times New Roman"/>
          <w:color w:val="000000"/>
          <w:sz w:val="28"/>
          <w:szCs w:val="24"/>
          <w:lang w:eastAsia="en-IN"/>
        </w:rPr>
        <w:t xml:space="preserve">The switch successfully connected all devices. </w:t>
      </w:r>
    </w:p>
    <w:p w14:paraId="65165DDE" w14:textId="77777777" w:rsidR="004D02D5" w:rsidRPr="004D02D5" w:rsidRDefault="004D02D5">
      <w:pPr>
        <w:numPr>
          <w:ilvl w:val="0"/>
          <w:numId w:val="43"/>
        </w:numPr>
        <w:spacing w:after="13" w:line="248" w:lineRule="auto"/>
        <w:ind w:right="67"/>
        <w:jc w:val="both"/>
        <w:rPr>
          <w:rFonts w:ascii="Times New Roman" w:eastAsia="Times New Roman" w:hAnsi="Times New Roman" w:cs="Times New Roman"/>
          <w:color w:val="000000"/>
          <w:sz w:val="28"/>
          <w:szCs w:val="24"/>
          <w:lang w:eastAsia="en-IN"/>
        </w:rPr>
      </w:pPr>
      <w:r w:rsidRPr="004D02D5">
        <w:rPr>
          <w:rFonts w:ascii="Times New Roman" w:eastAsia="Times New Roman" w:hAnsi="Times New Roman" w:cs="Times New Roman"/>
          <w:color w:val="000000"/>
          <w:sz w:val="28"/>
          <w:szCs w:val="24"/>
          <w:lang w:eastAsia="en-IN"/>
        </w:rPr>
        <w:t xml:space="preserve">Ping tests between the computers and the printer were successful. </w:t>
      </w:r>
    </w:p>
    <w:p w14:paraId="261C0769" w14:textId="77777777" w:rsidR="004D02D5" w:rsidRPr="004D02D5" w:rsidRDefault="004D02D5">
      <w:pPr>
        <w:numPr>
          <w:ilvl w:val="0"/>
          <w:numId w:val="43"/>
        </w:numPr>
        <w:spacing w:after="268" w:line="248" w:lineRule="auto"/>
        <w:ind w:right="67"/>
        <w:jc w:val="both"/>
        <w:rPr>
          <w:rFonts w:ascii="Times New Roman" w:eastAsia="Times New Roman" w:hAnsi="Times New Roman" w:cs="Times New Roman"/>
          <w:color w:val="000000"/>
          <w:sz w:val="28"/>
          <w:szCs w:val="24"/>
          <w:lang w:eastAsia="en-IN"/>
        </w:rPr>
      </w:pPr>
      <w:r w:rsidRPr="004D02D5">
        <w:rPr>
          <w:rFonts w:ascii="Times New Roman" w:eastAsia="Times New Roman" w:hAnsi="Times New Roman" w:cs="Times New Roman"/>
          <w:color w:val="000000"/>
          <w:sz w:val="28"/>
          <w:szCs w:val="24"/>
          <w:lang w:eastAsia="en-IN"/>
        </w:rPr>
        <w:t xml:space="preserve">The LAN operated correctly without requiring a router because all devices were on the same subnet. </w:t>
      </w:r>
    </w:p>
    <w:p w14:paraId="1C5500FE" w14:textId="77777777" w:rsidR="004D02D5" w:rsidRPr="004D02D5" w:rsidRDefault="004D02D5" w:rsidP="004D02D5">
      <w:pPr>
        <w:spacing w:after="227" w:line="248" w:lineRule="auto"/>
        <w:ind w:left="152" w:right="67" w:hanging="10"/>
        <w:jc w:val="both"/>
        <w:rPr>
          <w:rFonts w:ascii="Times New Roman" w:eastAsia="Times New Roman" w:hAnsi="Times New Roman" w:cs="Times New Roman"/>
          <w:color w:val="000000"/>
          <w:sz w:val="28"/>
          <w:szCs w:val="24"/>
          <w:lang w:eastAsia="en-IN"/>
        </w:rPr>
      </w:pPr>
      <w:r w:rsidRPr="004D02D5">
        <w:rPr>
          <w:rFonts w:ascii="Times New Roman" w:eastAsia="Times New Roman" w:hAnsi="Times New Roman" w:cs="Times New Roman"/>
          <w:color w:val="000000"/>
          <w:sz w:val="28"/>
          <w:szCs w:val="24"/>
          <w:lang w:eastAsia="en-IN"/>
        </w:rPr>
        <w:lastRenderedPageBreak/>
        <w:t xml:space="preserve">The LAN topology consisting of five computers and one printer was successfully created in Cisco Packet Tracer using a Class C subnet (192.168.1.0/24). All devices communicated successfully through the switch, and the network connectivity was verified using the </w:t>
      </w:r>
      <w:r w:rsidRPr="004D02D5">
        <w:rPr>
          <w:rFonts w:ascii="Times New Roman" w:eastAsia="Times New Roman" w:hAnsi="Times New Roman" w:cs="Times New Roman"/>
          <w:b/>
          <w:color w:val="000000"/>
          <w:sz w:val="28"/>
          <w:szCs w:val="24"/>
          <w:lang w:eastAsia="en-IN"/>
        </w:rPr>
        <w:t>ping</w:t>
      </w:r>
      <w:r w:rsidRPr="004D02D5">
        <w:rPr>
          <w:rFonts w:ascii="Times New Roman" w:eastAsia="Times New Roman" w:hAnsi="Times New Roman" w:cs="Times New Roman"/>
          <w:color w:val="000000"/>
          <w:sz w:val="28"/>
          <w:szCs w:val="24"/>
          <w:lang w:eastAsia="en-IN"/>
        </w:rPr>
        <w:t xml:space="preserve"> command.</w:t>
      </w:r>
      <w:r w:rsidRPr="004D02D5">
        <w:rPr>
          <w:rFonts w:ascii="Times New Roman" w:eastAsia="Times New Roman" w:hAnsi="Times New Roman" w:cs="Times New Roman"/>
          <w:color w:val="000000"/>
          <w:sz w:val="32"/>
          <w:szCs w:val="24"/>
          <w:lang w:eastAsia="en-IN"/>
        </w:rPr>
        <w:t xml:space="preserve"> </w:t>
      </w:r>
    </w:p>
    <w:p w14:paraId="0413CC72" w14:textId="77777777" w:rsidR="004D02D5" w:rsidRPr="004D02D5" w:rsidRDefault="004D02D5" w:rsidP="004D02D5">
      <w:pPr>
        <w:spacing w:after="252"/>
        <w:ind w:left="142"/>
        <w:rPr>
          <w:rFonts w:ascii="Times New Roman" w:eastAsia="Times New Roman" w:hAnsi="Times New Roman" w:cs="Times New Roman"/>
          <w:color w:val="000000"/>
          <w:sz w:val="28"/>
          <w:szCs w:val="24"/>
          <w:lang w:eastAsia="en-IN"/>
        </w:rPr>
      </w:pPr>
      <w:r w:rsidRPr="004D02D5">
        <w:rPr>
          <w:rFonts w:ascii="Times New Roman" w:eastAsia="Times New Roman" w:hAnsi="Times New Roman" w:cs="Times New Roman"/>
          <w:color w:val="000000"/>
          <w:sz w:val="28"/>
          <w:szCs w:val="24"/>
          <w:lang w:eastAsia="en-IN"/>
        </w:rPr>
        <w:t xml:space="preserve"> </w:t>
      </w:r>
    </w:p>
    <w:p w14:paraId="328DCA73" w14:textId="0E2D453C" w:rsidR="00485161" w:rsidRDefault="00903777" w:rsidP="00903777">
      <w:pPr>
        <w:pStyle w:val="ListParagraph"/>
        <w:jc w:val="center"/>
        <w:rPr>
          <w:b/>
          <w:bCs/>
          <w:i/>
          <w:iCs/>
          <w:sz w:val="36"/>
          <w:szCs w:val="36"/>
          <w:u w:val="single"/>
          <w:lang w:val="en-US"/>
        </w:rPr>
      </w:pPr>
      <w:r>
        <w:rPr>
          <w:b/>
          <w:bCs/>
          <w:i/>
          <w:iCs/>
          <w:sz w:val="36"/>
          <w:szCs w:val="36"/>
          <w:u w:val="single"/>
          <w:lang w:val="en-US"/>
        </w:rPr>
        <w:t>Task-4</w:t>
      </w:r>
    </w:p>
    <w:p w14:paraId="38EF34B3" w14:textId="02FB9C20" w:rsidR="00903777" w:rsidRDefault="00903777" w:rsidP="00903777">
      <w:pPr>
        <w:pStyle w:val="ListParagraph"/>
        <w:jc w:val="center"/>
        <w:rPr>
          <w:b/>
          <w:bCs/>
          <w:i/>
          <w:iCs/>
          <w:sz w:val="36"/>
          <w:szCs w:val="36"/>
          <w:u w:val="single"/>
          <w:lang w:val="en-US"/>
        </w:rPr>
      </w:pPr>
    </w:p>
    <w:p w14:paraId="2FAEE240" w14:textId="77777777" w:rsidR="004A6EF6" w:rsidRDefault="004A6EF6" w:rsidP="004A6EF6">
      <w:pPr>
        <w:spacing w:after="181"/>
      </w:pPr>
      <w:r>
        <w:rPr>
          <w:rFonts w:ascii="Times New Roman" w:eastAsia="Times New Roman" w:hAnsi="Times New Roman" w:cs="Times New Roman"/>
          <w:b/>
        </w:rPr>
        <w:t xml:space="preserve">Perform a clean OS installation with Manual disk partitioning and startup optimization. </w:t>
      </w:r>
    </w:p>
    <w:p w14:paraId="632A8265" w14:textId="77777777" w:rsidR="004A6EF6" w:rsidRDefault="004A6EF6" w:rsidP="004A6EF6">
      <w:pPr>
        <w:spacing w:after="171"/>
      </w:pPr>
      <w:r>
        <w:rPr>
          <w:rFonts w:ascii="Times New Roman" w:eastAsia="Times New Roman" w:hAnsi="Times New Roman" w:cs="Times New Roman"/>
          <w:b/>
        </w:rPr>
        <w:t xml:space="preserve">Success criteria: system passes post , all Ips are reachable via ping and the </w:t>
      </w:r>
      <w:proofErr w:type="spellStart"/>
      <w:r>
        <w:rPr>
          <w:rFonts w:ascii="Times New Roman" w:eastAsia="Times New Roman" w:hAnsi="Times New Roman" w:cs="Times New Roman"/>
          <w:b/>
        </w:rPr>
        <w:t>os</w:t>
      </w:r>
      <w:proofErr w:type="spellEnd"/>
      <w:r>
        <w:rPr>
          <w:rFonts w:ascii="Times New Roman" w:eastAsia="Times New Roman" w:hAnsi="Times New Roman" w:cs="Times New Roman"/>
          <w:b/>
        </w:rPr>
        <w:t xml:space="preserve"> boot without errors </w:t>
      </w:r>
    </w:p>
    <w:p w14:paraId="70D95207" w14:textId="77777777" w:rsidR="004A6EF6" w:rsidRDefault="004A6EF6" w:rsidP="004A6EF6">
      <w:pPr>
        <w:spacing w:after="184"/>
      </w:pPr>
      <w:r>
        <w:rPr>
          <w:rFonts w:ascii="Times New Roman" w:eastAsia="Times New Roman" w:hAnsi="Times New Roman" w:cs="Times New Roman"/>
          <w:b/>
        </w:rPr>
        <w:t xml:space="preserve"> </w:t>
      </w:r>
    </w:p>
    <w:p w14:paraId="5C2CC19D" w14:textId="77777777" w:rsidR="004A6EF6" w:rsidRDefault="004A6EF6" w:rsidP="004A6EF6">
      <w:pPr>
        <w:spacing w:after="216"/>
      </w:pPr>
      <w:r>
        <w:rPr>
          <w:sz w:val="26"/>
        </w:rPr>
        <w:t xml:space="preserve">To perform a clean </w:t>
      </w:r>
      <w:r>
        <w:t>installation of an operating system by manually creating disk partitions and optimizing the system startup for better performance and reliability.</w:t>
      </w:r>
      <w:r>
        <w:rPr>
          <w:rFonts w:ascii="Times New Roman" w:eastAsia="Times New Roman" w:hAnsi="Times New Roman" w:cs="Times New Roman"/>
          <w:b/>
          <w:sz w:val="32"/>
        </w:rPr>
        <w:t xml:space="preserve">  </w:t>
      </w:r>
    </w:p>
    <w:p w14:paraId="3C0C939B" w14:textId="77777777" w:rsidR="004A6EF6" w:rsidRDefault="004A6EF6" w:rsidP="004A6EF6">
      <w:pPr>
        <w:pStyle w:val="Heading1"/>
        <w:ind w:left="-5"/>
      </w:pPr>
      <w:r>
        <w:t xml:space="preserve">Step 1: Prepare Bootable Media </w:t>
      </w:r>
    </w:p>
    <w:p w14:paraId="4987668B" w14:textId="77777777" w:rsidR="004A6EF6" w:rsidRDefault="004A6EF6">
      <w:pPr>
        <w:numPr>
          <w:ilvl w:val="0"/>
          <w:numId w:val="44"/>
        </w:numPr>
        <w:spacing w:after="37" w:line="253" w:lineRule="auto"/>
        <w:jc w:val="both"/>
      </w:pPr>
      <w:r>
        <w:t xml:space="preserve">Create a bootable USB drive using Windows Media Creation Tool or Rufus. </w:t>
      </w:r>
    </w:p>
    <w:p w14:paraId="6A75B60A" w14:textId="77777777" w:rsidR="004A6EF6" w:rsidRDefault="004A6EF6">
      <w:pPr>
        <w:numPr>
          <w:ilvl w:val="0"/>
          <w:numId w:val="44"/>
        </w:numPr>
        <w:spacing w:after="341" w:line="253" w:lineRule="auto"/>
        <w:jc w:val="both"/>
      </w:pPr>
      <w:r>
        <w:t xml:space="preserve">Insert the USB drive into the computer. </w:t>
      </w:r>
    </w:p>
    <w:p w14:paraId="40D58BC7" w14:textId="77777777" w:rsidR="004A6EF6" w:rsidRDefault="004A6EF6" w:rsidP="004A6EF6">
      <w:pPr>
        <w:pStyle w:val="Heading1"/>
        <w:ind w:left="-5"/>
      </w:pPr>
      <w:r>
        <w:t xml:space="preserve">Step 2: Configure BIOS/UEFI </w:t>
      </w:r>
    </w:p>
    <w:p w14:paraId="5B602B95" w14:textId="77777777" w:rsidR="004A6EF6" w:rsidRDefault="004A6EF6">
      <w:pPr>
        <w:numPr>
          <w:ilvl w:val="0"/>
          <w:numId w:val="45"/>
        </w:numPr>
        <w:spacing w:after="37" w:line="253" w:lineRule="auto"/>
        <w:jc w:val="both"/>
      </w:pPr>
      <w:r>
        <w:t xml:space="preserve">Restart the computer. </w:t>
      </w:r>
    </w:p>
    <w:p w14:paraId="1374C840" w14:textId="77777777" w:rsidR="004A6EF6" w:rsidRDefault="004A6EF6">
      <w:pPr>
        <w:numPr>
          <w:ilvl w:val="0"/>
          <w:numId w:val="45"/>
        </w:numPr>
        <w:spacing w:after="37" w:line="253" w:lineRule="auto"/>
        <w:jc w:val="both"/>
      </w:pPr>
      <w:r>
        <w:t xml:space="preserve">Enter BIOS/UEFI by pressing </w:t>
      </w:r>
      <w:r>
        <w:rPr>
          <w:rFonts w:ascii="Times New Roman" w:eastAsia="Times New Roman" w:hAnsi="Times New Roman" w:cs="Times New Roman"/>
          <w:b/>
        </w:rPr>
        <w:t>F2</w:t>
      </w:r>
      <w:r>
        <w:t xml:space="preserve">, </w:t>
      </w:r>
      <w:r>
        <w:rPr>
          <w:rFonts w:ascii="Times New Roman" w:eastAsia="Times New Roman" w:hAnsi="Times New Roman" w:cs="Times New Roman"/>
          <w:b/>
        </w:rPr>
        <w:t>Delete</w:t>
      </w:r>
      <w:r>
        <w:t xml:space="preserve">, or </w:t>
      </w:r>
      <w:r>
        <w:rPr>
          <w:rFonts w:ascii="Times New Roman" w:eastAsia="Times New Roman" w:hAnsi="Times New Roman" w:cs="Times New Roman"/>
          <w:b/>
        </w:rPr>
        <w:t>F12</w:t>
      </w:r>
      <w:r>
        <w:t xml:space="preserve">. </w:t>
      </w:r>
    </w:p>
    <w:p w14:paraId="0232FFEB" w14:textId="77777777" w:rsidR="004A6EF6" w:rsidRDefault="004A6EF6">
      <w:pPr>
        <w:numPr>
          <w:ilvl w:val="0"/>
          <w:numId w:val="45"/>
        </w:numPr>
        <w:spacing w:after="37" w:line="253" w:lineRule="auto"/>
        <w:jc w:val="both"/>
      </w:pPr>
      <w:r>
        <w:t xml:space="preserve">Set the USB drive as the first boot device. </w:t>
      </w:r>
    </w:p>
    <w:p w14:paraId="7990847A" w14:textId="77777777" w:rsidR="004A6EF6" w:rsidRDefault="004A6EF6">
      <w:pPr>
        <w:numPr>
          <w:ilvl w:val="0"/>
          <w:numId w:val="45"/>
        </w:numPr>
        <w:spacing w:after="341" w:line="253" w:lineRule="auto"/>
        <w:jc w:val="both"/>
      </w:pPr>
      <w:r>
        <w:t xml:space="preserve">Save the settings and restart. </w:t>
      </w:r>
    </w:p>
    <w:p w14:paraId="38373FAC" w14:textId="77777777" w:rsidR="004A6EF6" w:rsidRDefault="004A6EF6" w:rsidP="004A6EF6">
      <w:pPr>
        <w:pStyle w:val="Heading1"/>
        <w:ind w:left="-5"/>
      </w:pPr>
      <w:r>
        <w:t xml:space="preserve">Step 3: Install the Operating System </w:t>
      </w:r>
    </w:p>
    <w:p w14:paraId="3A9283EC" w14:textId="77777777" w:rsidR="004A6EF6" w:rsidRDefault="004A6EF6">
      <w:pPr>
        <w:numPr>
          <w:ilvl w:val="0"/>
          <w:numId w:val="46"/>
        </w:numPr>
        <w:spacing w:after="37" w:line="253" w:lineRule="auto"/>
        <w:jc w:val="both"/>
      </w:pPr>
      <w:r>
        <w:t xml:space="preserve">Boot from the USB drive. </w:t>
      </w:r>
    </w:p>
    <w:p w14:paraId="21DBD7CB" w14:textId="77777777" w:rsidR="004A6EF6" w:rsidRDefault="004A6EF6">
      <w:pPr>
        <w:numPr>
          <w:ilvl w:val="0"/>
          <w:numId w:val="46"/>
        </w:numPr>
        <w:spacing w:after="37" w:line="253" w:lineRule="auto"/>
        <w:jc w:val="both"/>
      </w:pPr>
      <w:r>
        <w:t xml:space="preserve">Select the language, time, and keyboard layout. </w:t>
      </w:r>
    </w:p>
    <w:p w14:paraId="09F23F2C" w14:textId="77777777" w:rsidR="004A6EF6" w:rsidRDefault="004A6EF6">
      <w:pPr>
        <w:numPr>
          <w:ilvl w:val="0"/>
          <w:numId w:val="46"/>
        </w:numPr>
        <w:spacing w:after="28"/>
        <w:jc w:val="both"/>
      </w:pPr>
      <w:r>
        <w:t xml:space="preserve">Click </w:t>
      </w:r>
      <w:r>
        <w:rPr>
          <w:rFonts w:ascii="Times New Roman" w:eastAsia="Times New Roman" w:hAnsi="Times New Roman" w:cs="Times New Roman"/>
          <w:b/>
        </w:rPr>
        <w:t>Install Now</w:t>
      </w:r>
      <w:r>
        <w:t xml:space="preserve">. </w:t>
      </w:r>
    </w:p>
    <w:p w14:paraId="2D6E25D8" w14:textId="77777777" w:rsidR="004A6EF6" w:rsidRDefault="004A6EF6">
      <w:pPr>
        <w:numPr>
          <w:ilvl w:val="0"/>
          <w:numId w:val="46"/>
        </w:numPr>
        <w:spacing w:after="37" w:line="253" w:lineRule="auto"/>
        <w:jc w:val="both"/>
      </w:pPr>
      <w:r>
        <w:t xml:space="preserve">Accept the license agreement. </w:t>
      </w:r>
    </w:p>
    <w:p w14:paraId="75AEA569" w14:textId="77777777" w:rsidR="004A6EF6" w:rsidRDefault="004A6EF6">
      <w:pPr>
        <w:numPr>
          <w:ilvl w:val="0"/>
          <w:numId w:val="46"/>
        </w:numPr>
        <w:spacing w:after="333"/>
        <w:jc w:val="both"/>
      </w:pPr>
      <w:r>
        <w:t xml:space="preserve">Select </w:t>
      </w:r>
      <w:r>
        <w:rPr>
          <w:rFonts w:ascii="Times New Roman" w:eastAsia="Times New Roman" w:hAnsi="Times New Roman" w:cs="Times New Roman"/>
          <w:b/>
        </w:rPr>
        <w:t>Custom: Install Windows only (Advanced)</w:t>
      </w:r>
      <w:r>
        <w:t xml:space="preserve">. </w:t>
      </w:r>
    </w:p>
    <w:p w14:paraId="480C9419" w14:textId="77777777" w:rsidR="004A6EF6" w:rsidRDefault="004A6EF6" w:rsidP="004A6EF6">
      <w:pPr>
        <w:pStyle w:val="Heading1"/>
        <w:ind w:left="-5"/>
      </w:pPr>
      <w:r>
        <w:t xml:space="preserve">Step 4: Manual Disk Partitioning </w:t>
      </w:r>
    </w:p>
    <w:p w14:paraId="259A4CBD" w14:textId="77777777" w:rsidR="004A6EF6" w:rsidRDefault="004A6EF6">
      <w:pPr>
        <w:numPr>
          <w:ilvl w:val="0"/>
          <w:numId w:val="47"/>
        </w:numPr>
        <w:spacing w:after="37" w:line="253" w:lineRule="auto"/>
        <w:jc w:val="both"/>
      </w:pPr>
      <w:r>
        <w:t xml:space="preserve">Delete existing partitions (after backing up important data). </w:t>
      </w:r>
    </w:p>
    <w:p w14:paraId="2B7EB758" w14:textId="77777777" w:rsidR="004A6EF6" w:rsidRDefault="004A6EF6">
      <w:pPr>
        <w:numPr>
          <w:ilvl w:val="0"/>
          <w:numId w:val="47"/>
        </w:numPr>
        <w:spacing w:after="266" w:line="253" w:lineRule="auto"/>
        <w:jc w:val="both"/>
      </w:pPr>
      <w:r>
        <w:lastRenderedPageBreak/>
        <w:t xml:space="preserve">Create new partitions manually. </w:t>
      </w:r>
    </w:p>
    <w:p w14:paraId="374C65CA" w14:textId="77777777" w:rsidR="004A6EF6" w:rsidRDefault="004A6EF6" w:rsidP="004A6EF6">
      <w:pPr>
        <w:spacing w:after="64"/>
        <w:ind w:left="43"/>
      </w:pPr>
      <w:r>
        <w:rPr>
          <w:rFonts w:ascii="Times New Roman" w:eastAsia="Times New Roman" w:hAnsi="Times New Roman" w:cs="Times New Roman"/>
          <w:b/>
          <w:sz w:val="24"/>
        </w:rPr>
        <w:t xml:space="preserve">Partition           Size </w:t>
      </w:r>
    </w:p>
    <w:p w14:paraId="08E9C06A" w14:textId="77777777" w:rsidR="004A6EF6" w:rsidRDefault="004A6EF6" w:rsidP="004A6EF6">
      <w:pPr>
        <w:spacing w:after="67"/>
        <w:ind w:left="38"/>
      </w:pPr>
      <w:r>
        <w:rPr>
          <w:sz w:val="24"/>
        </w:rPr>
        <w:t xml:space="preserve">System (C:)      100 GB </w:t>
      </w:r>
    </w:p>
    <w:p w14:paraId="0A8767AC" w14:textId="77777777" w:rsidR="004A6EF6" w:rsidRDefault="004A6EF6" w:rsidP="004A6EF6">
      <w:pPr>
        <w:spacing w:after="93"/>
        <w:ind w:left="38"/>
      </w:pPr>
      <w:r>
        <w:rPr>
          <w:sz w:val="24"/>
        </w:rPr>
        <w:t xml:space="preserve">Data (D:)           Remaining Disk Space </w:t>
      </w:r>
    </w:p>
    <w:p w14:paraId="07A0D7B4" w14:textId="77777777" w:rsidR="004A6EF6" w:rsidRDefault="004A6EF6" w:rsidP="004A6EF6">
      <w:pPr>
        <w:spacing w:after="153"/>
      </w:pPr>
      <w:r>
        <w:rPr>
          <w:rFonts w:ascii="Times New Roman" w:eastAsia="Times New Roman" w:hAnsi="Times New Roman" w:cs="Times New Roman"/>
          <w:b/>
          <w:sz w:val="32"/>
        </w:rPr>
        <w:t xml:space="preserve"> </w:t>
      </w:r>
    </w:p>
    <w:p w14:paraId="407FB9EE" w14:textId="77777777" w:rsidR="004A6EF6" w:rsidRDefault="004A6EF6" w:rsidP="004A6EF6">
      <w:pPr>
        <w:spacing w:after="7"/>
        <w:ind w:left="228"/>
      </w:pPr>
      <w:r>
        <w:t xml:space="preserve">  Format the partitions. </w:t>
      </w:r>
    </w:p>
    <w:p w14:paraId="7F0CB95F" w14:textId="77777777" w:rsidR="004A6EF6" w:rsidRDefault="004A6EF6" w:rsidP="004A6EF6">
      <w:pPr>
        <w:spacing w:after="189"/>
        <w:ind w:left="228"/>
      </w:pPr>
      <w:r>
        <w:rPr>
          <w:rFonts w:ascii="Calibri" w:eastAsia="Calibri" w:hAnsi="Calibri" w:cs="Calibri"/>
          <w:noProof/>
        </w:rPr>
        <mc:AlternateContent>
          <mc:Choice Requires="wpg">
            <w:drawing>
              <wp:anchor distT="0" distB="0" distL="114300" distR="114300" simplePos="0" relativeHeight="251659264" behindDoc="1" locked="0" layoutInCell="1" allowOverlap="1" wp14:anchorId="53A23985" wp14:editId="118588B3">
                <wp:simplePos x="0" y="0"/>
                <wp:positionH relativeFrom="column">
                  <wp:posOffset>0</wp:posOffset>
                </wp:positionH>
                <wp:positionV relativeFrom="paragraph">
                  <wp:posOffset>-203839</wp:posOffset>
                </wp:positionV>
                <wp:extent cx="277368" cy="402336"/>
                <wp:effectExtent l="0" t="0" r="0" b="0"/>
                <wp:wrapNone/>
                <wp:docPr id="1857" name="Group 1857"/>
                <wp:cNvGraphicFramePr/>
                <a:graphic xmlns:a="http://schemas.openxmlformats.org/drawingml/2006/main">
                  <a:graphicData uri="http://schemas.microsoft.com/office/word/2010/wordprocessingGroup">
                    <wpg:wgp>
                      <wpg:cNvGrpSpPr/>
                      <wpg:grpSpPr>
                        <a:xfrm>
                          <a:off x="0" y="0"/>
                          <a:ext cx="277368" cy="402336"/>
                          <a:chOff x="0" y="0"/>
                          <a:chExt cx="277368" cy="402336"/>
                        </a:xfrm>
                      </wpg:grpSpPr>
                      <pic:pic xmlns:pic="http://schemas.openxmlformats.org/drawingml/2006/picture">
                        <pic:nvPicPr>
                          <pic:cNvPr id="131" name="Picture 131"/>
                          <pic:cNvPicPr/>
                        </pic:nvPicPr>
                        <pic:blipFill>
                          <a:blip r:embed="rId7"/>
                          <a:stretch>
                            <a:fillRect/>
                          </a:stretch>
                        </pic:blipFill>
                        <pic:spPr>
                          <a:xfrm>
                            <a:off x="0" y="0"/>
                            <a:ext cx="277368" cy="198120"/>
                          </a:xfrm>
                          <a:prstGeom prst="rect">
                            <a:avLst/>
                          </a:prstGeom>
                        </pic:spPr>
                      </pic:pic>
                      <pic:pic xmlns:pic="http://schemas.openxmlformats.org/drawingml/2006/picture">
                        <pic:nvPicPr>
                          <pic:cNvPr id="136" name="Picture 136"/>
                          <pic:cNvPicPr/>
                        </pic:nvPicPr>
                        <pic:blipFill>
                          <a:blip r:embed="rId7"/>
                          <a:stretch>
                            <a:fillRect/>
                          </a:stretch>
                        </pic:blipFill>
                        <pic:spPr>
                          <a:xfrm>
                            <a:off x="0" y="204216"/>
                            <a:ext cx="277368" cy="198120"/>
                          </a:xfrm>
                          <a:prstGeom prst="rect">
                            <a:avLst/>
                          </a:prstGeom>
                        </pic:spPr>
                      </pic:pic>
                    </wpg:wgp>
                  </a:graphicData>
                </a:graphic>
              </wp:anchor>
            </w:drawing>
          </mc:Choice>
          <mc:Fallback>
            <w:pict>
              <v:group w14:anchorId="5772FB09" id="Group 1857" o:spid="_x0000_s1026" style="position:absolute;margin-left:0;margin-top:-16.05pt;width:21.85pt;height:31.7pt;z-index:-251657216" coordsize="277368,402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&#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1" o:spid="_x0000_s1027" type="#_x0000_t75" style="position:absolute;width:277368;height:198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">
                  <v:imagedata r:id="rId8" o:title=""/>
                </v:shape>
                <v:shape id="Picture 136" o:spid="_x0000_s1028" type="#_x0000_t75" style="position:absolute;top:204216;width:277368;height:198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">
                  <v:imagedata r:id="rId8" o:title=""/>
                </v:shape>
              </v:group>
            </w:pict>
          </mc:Fallback>
        </mc:AlternateContent>
      </w:r>
      <w:r>
        <w:t xml:space="preserve">  Select the </w:t>
      </w:r>
      <w:r>
        <w:rPr>
          <w:rFonts w:ascii="Times New Roman" w:eastAsia="Times New Roman" w:hAnsi="Times New Roman" w:cs="Times New Roman"/>
          <w:b/>
        </w:rPr>
        <w:t>C:</w:t>
      </w:r>
      <w:r>
        <w:t xml:space="preserve"> drive and click </w:t>
      </w:r>
      <w:r>
        <w:rPr>
          <w:rFonts w:ascii="Times New Roman" w:eastAsia="Times New Roman" w:hAnsi="Times New Roman" w:cs="Times New Roman"/>
          <w:b/>
        </w:rPr>
        <w:t>Next</w:t>
      </w:r>
      <w:r>
        <w:t xml:space="preserve"> to begin the installation. </w:t>
      </w:r>
    </w:p>
    <w:p w14:paraId="26307084" w14:textId="77777777" w:rsidR="004A6EF6" w:rsidRDefault="004A6EF6" w:rsidP="004A6EF6">
      <w:pPr>
        <w:spacing w:after="0"/>
      </w:pPr>
      <w:r>
        <w:t xml:space="preserve"> </w:t>
      </w:r>
    </w:p>
    <w:p w14:paraId="2B594D4C" w14:textId="77777777" w:rsidR="004A6EF6" w:rsidRDefault="004A6EF6" w:rsidP="004A6EF6">
      <w:pPr>
        <w:pStyle w:val="Heading1"/>
        <w:ind w:left="-5"/>
      </w:pPr>
      <w:r>
        <w:t xml:space="preserve">Step 5: Complete Installation </w:t>
      </w:r>
    </w:p>
    <w:p w14:paraId="1BF7322E" w14:textId="77777777" w:rsidR="004A6EF6" w:rsidRDefault="004A6EF6">
      <w:pPr>
        <w:numPr>
          <w:ilvl w:val="0"/>
          <w:numId w:val="48"/>
        </w:numPr>
        <w:spacing w:after="37" w:line="253" w:lineRule="auto"/>
        <w:jc w:val="both"/>
      </w:pPr>
      <w:r>
        <w:t xml:space="preserve">Wait for Windows to install. </w:t>
      </w:r>
    </w:p>
    <w:p w14:paraId="754CD2D1" w14:textId="77777777" w:rsidR="004A6EF6" w:rsidRDefault="004A6EF6">
      <w:pPr>
        <w:numPr>
          <w:ilvl w:val="0"/>
          <w:numId w:val="48"/>
        </w:numPr>
        <w:spacing w:after="37" w:line="253" w:lineRule="auto"/>
        <w:jc w:val="both"/>
      </w:pPr>
      <w:r>
        <w:t xml:space="preserve">The computer will restart automatically. </w:t>
      </w:r>
    </w:p>
    <w:p w14:paraId="1F40A067" w14:textId="77777777" w:rsidR="004A6EF6" w:rsidRDefault="004A6EF6">
      <w:pPr>
        <w:numPr>
          <w:ilvl w:val="0"/>
          <w:numId w:val="48"/>
        </w:numPr>
        <w:spacing w:after="37" w:line="472" w:lineRule="auto"/>
        <w:jc w:val="both"/>
      </w:pPr>
      <w:r>
        <w:t xml:space="preserve">Complete the initial setup by creating a user account and configuring regional settings. </w:t>
      </w:r>
      <w:r>
        <w:rPr>
          <w:rFonts w:ascii="Times New Roman" w:eastAsia="Times New Roman" w:hAnsi="Times New Roman" w:cs="Times New Roman"/>
          <w:b/>
          <w:sz w:val="30"/>
        </w:rPr>
        <w:t xml:space="preserve">Step 6: Install Drivers </w:t>
      </w:r>
    </w:p>
    <w:p w14:paraId="0D56484B" w14:textId="77777777" w:rsidR="004A6EF6" w:rsidRDefault="004A6EF6">
      <w:pPr>
        <w:numPr>
          <w:ilvl w:val="0"/>
          <w:numId w:val="49"/>
        </w:numPr>
        <w:spacing w:after="28"/>
        <w:jc w:val="both"/>
      </w:pPr>
      <w:r>
        <w:t xml:space="preserve">Open </w:t>
      </w:r>
      <w:r>
        <w:rPr>
          <w:rFonts w:ascii="Times New Roman" w:eastAsia="Times New Roman" w:hAnsi="Times New Roman" w:cs="Times New Roman"/>
          <w:b/>
        </w:rPr>
        <w:t>Device Manager</w:t>
      </w:r>
      <w:r>
        <w:t xml:space="preserve">. </w:t>
      </w:r>
    </w:p>
    <w:p w14:paraId="4220138D" w14:textId="77777777" w:rsidR="004A6EF6" w:rsidRDefault="004A6EF6">
      <w:pPr>
        <w:numPr>
          <w:ilvl w:val="0"/>
          <w:numId w:val="49"/>
        </w:numPr>
        <w:spacing w:after="37" w:line="253" w:lineRule="auto"/>
        <w:jc w:val="both"/>
      </w:pPr>
      <w:r>
        <w:t xml:space="preserve">Install all required device drivers. </w:t>
      </w:r>
    </w:p>
    <w:p w14:paraId="639AEBCD" w14:textId="77777777" w:rsidR="004A6EF6" w:rsidRDefault="004A6EF6">
      <w:pPr>
        <w:numPr>
          <w:ilvl w:val="0"/>
          <w:numId w:val="49"/>
        </w:numPr>
        <w:spacing w:after="340" w:line="253" w:lineRule="auto"/>
        <w:jc w:val="both"/>
      </w:pPr>
      <w:r>
        <w:t xml:space="preserve">Confirm that no devices show warning symbols. </w:t>
      </w:r>
    </w:p>
    <w:p w14:paraId="495500AC" w14:textId="77777777" w:rsidR="004A6EF6" w:rsidRDefault="004A6EF6" w:rsidP="004A6EF6">
      <w:pPr>
        <w:pStyle w:val="Heading1"/>
        <w:ind w:left="-5"/>
      </w:pPr>
      <w:r>
        <w:t xml:space="preserve">Step 7: Startup Optimization </w:t>
      </w:r>
    </w:p>
    <w:p w14:paraId="5D07A139" w14:textId="77777777" w:rsidR="004A6EF6" w:rsidRDefault="004A6EF6">
      <w:pPr>
        <w:numPr>
          <w:ilvl w:val="0"/>
          <w:numId w:val="50"/>
        </w:numPr>
        <w:spacing w:after="28"/>
        <w:jc w:val="both"/>
      </w:pPr>
      <w:r>
        <w:t xml:space="preserve">Open </w:t>
      </w:r>
      <w:r>
        <w:rPr>
          <w:rFonts w:ascii="Times New Roman" w:eastAsia="Times New Roman" w:hAnsi="Times New Roman" w:cs="Times New Roman"/>
          <w:b/>
        </w:rPr>
        <w:t>Task Manager</w:t>
      </w:r>
      <w:r>
        <w:t xml:space="preserve"> (</w:t>
      </w:r>
      <w:r>
        <w:rPr>
          <w:rFonts w:ascii="Times New Roman" w:eastAsia="Times New Roman" w:hAnsi="Times New Roman" w:cs="Times New Roman"/>
          <w:b/>
        </w:rPr>
        <w:t>Ctrl + Shift + Esc</w:t>
      </w:r>
      <w:r>
        <w:t xml:space="preserve">). </w:t>
      </w:r>
    </w:p>
    <w:p w14:paraId="08C0E047" w14:textId="77777777" w:rsidR="004A6EF6" w:rsidRDefault="004A6EF6">
      <w:pPr>
        <w:numPr>
          <w:ilvl w:val="0"/>
          <w:numId w:val="50"/>
        </w:numPr>
        <w:spacing w:after="37" w:line="253" w:lineRule="auto"/>
        <w:jc w:val="both"/>
      </w:pPr>
      <w:r>
        <w:t xml:space="preserve">Select the </w:t>
      </w:r>
      <w:r>
        <w:rPr>
          <w:rFonts w:ascii="Times New Roman" w:eastAsia="Times New Roman" w:hAnsi="Times New Roman" w:cs="Times New Roman"/>
          <w:b/>
        </w:rPr>
        <w:t>Startup</w:t>
      </w:r>
      <w:r>
        <w:t xml:space="preserve"> tab. </w:t>
      </w:r>
    </w:p>
    <w:p w14:paraId="6A68ABBA" w14:textId="77777777" w:rsidR="004A6EF6" w:rsidRDefault="004A6EF6">
      <w:pPr>
        <w:numPr>
          <w:ilvl w:val="0"/>
          <w:numId w:val="50"/>
        </w:numPr>
        <w:spacing w:after="37" w:line="253" w:lineRule="auto"/>
        <w:jc w:val="both"/>
      </w:pPr>
      <w:r>
        <w:t xml:space="preserve">Disable unnecessary startup applications. </w:t>
      </w:r>
    </w:p>
    <w:p w14:paraId="4C90F7A7" w14:textId="77777777" w:rsidR="004A6EF6" w:rsidRDefault="004A6EF6">
      <w:pPr>
        <w:numPr>
          <w:ilvl w:val="0"/>
          <w:numId w:val="50"/>
        </w:numPr>
        <w:spacing w:after="37" w:line="253" w:lineRule="auto"/>
        <w:jc w:val="both"/>
      </w:pPr>
      <w:r>
        <w:t xml:space="preserve">Keep only essential startup programs enabled. </w:t>
      </w:r>
    </w:p>
    <w:p w14:paraId="7079AFE3" w14:textId="77777777" w:rsidR="004A6EF6" w:rsidRDefault="004A6EF6">
      <w:pPr>
        <w:numPr>
          <w:ilvl w:val="0"/>
          <w:numId w:val="50"/>
        </w:numPr>
        <w:spacing w:after="333" w:line="253" w:lineRule="auto"/>
        <w:jc w:val="both"/>
      </w:pPr>
      <w:r>
        <w:t xml:space="preserve">Restart the computer </w:t>
      </w:r>
    </w:p>
    <w:p w14:paraId="075D78BA" w14:textId="77777777" w:rsidR="004A6EF6" w:rsidRDefault="004A6EF6" w:rsidP="004A6EF6">
      <w:pPr>
        <w:pStyle w:val="Heading1"/>
        <w:spacing w:after="170"/>
        <w:ind w:left="-5"/>
      </w:pPr>
      <w:r>
        <w:rPr>
          <w:color w:val="000000"/>
          <w:sz w:val="36"/>
        </w:rPr>
        <w:t xml:space="preserve">Observation </w:t>
      </w:r>
    </w:p>
    <w:p w14:paraId="27ED225B" w14:textId="77777777" w:rsidR="004A6EF6" w:rsidRDefault="004A6EF6">
      <w:pPr>
        <w:numPr>
          <w:ilvl w:val="0"/>
          <w:numId w:val="51"/>
        </w:numPr>
        <w:spacing w:after="7" w:line="253" w:lineRule="auto"/>
        <w:jc w:val="both"/>
      </w:pPr>
      <w:r>
        <w:t xml:space="preserve">The operating system was installed successfully. </w:t>
      </w:r>
    </w:p>
    <w:p w14:paraId="4F4BCC08" w14:textId="77777777" w:rsidR="004A6EF6" w:rsidRDefault="004A6EF6">
      <w:pPr>
        <w:numPr>
          <w:ilvl w:val="0"/>
          <w:numId w:val="51"/>
        </w:numPr>
        <w:spacing w:after="7" w:line="253" w:lineRule="auto"/>
        <w:jc w:val="both"/>
      </w:pPr>
      <w:r>
        <w:t xml:space="preserve">Manual disk partitioning was completed. </w:t>
      </w:r>
    </w:p>
    <w:p w14:paraId="29DF39FB" w14:textId="77777777" w:rsidR="004A6EF6" w:rsidRDefault="004A6EF6">
      <w:pPr>
        <w:numPr>
          <w:ilvl w:val="0"/>
          <w:numId w:val="51"/>
        </w:numPr>
        <w:spacing w:after="7" w:line="253" w:lineRule="auto"/>
        <w:jc w:val="both"/>
      </w:pPr>
      <w:r>
        <w:t xml:space="preserve">Device drivers were installed correctly. </w:t>
      </w:r>
    </w:p>
    <w:p w14:paraId="73C01B50" w14:textId="77777777" w:rsidR="004A6EF6" w:rsidRDefault="004A6EF6">
      <w:pPr>
        <w:numPr>
          <w:ilvl w:val="0"/>
          <w:numId w:val="51"/>
        </w:numPr>
        <w:spacing w:after="7" w:line="253" w:lineRule="auto"/>
        <w:jc w:val="both"/>
      </w:pPr>
      <w:r>
        <w:t xml:space="preserve">Startup applications were optimized for faster boot performance. </w:t>
      </w:r>
    </w:p>
    <w:p w14:paraId="2BE4B0B1" w14:textId="77777777" w:rsidR="004A6EF6" w:rsidRDefault="004A6EF6">
      <w:pPr>
        <w:numPr>
          <w:ilvl w:val="0"/>
          <w:numId w:val="51"/>
        </w:numPr>
        <w:spacing w:after="333" w:line="253" w:lineRule="auto"/>
        <w:jc w:val="both"/>
      </w:pPr>
      <w:r>
        <w:t xml:space="preserve">The system operated smoothly after installation. </w:t>
      </w:r>
    </w:p>
    <w:p w14:paraId="7F5B4E0A" w14:textId="77777777" w:rsidR="004A6EF6" w:rsidRDefault="004A6EF6" w:rsidP="004A6EF6">
      <w:pPr>
        <w:pStyle w:val="Heading1"/>
        <w:spacing w:after="170"/>
        <w:ind w:left="-5"/>
      </w:pPr>
      <w:r>
        <w:rPr>
          <w:color w:val="000000"/>
          <w:sz w:val="36"/>
        </w:rPr>
        <w:t xml:space="preserve">Success Criteria </w:t>
      </w:r>
    </w:p>
    <w:p w14:paraId="6CCDCA5E" w14:textId="77777777" w:rsidR="004A6EF6" w:rsidRDefault="004A6EF6" w:rsidP="004A6EF6">
      <w:pPr>
        <w:spacing w:after="252"/>
      </w:pPr>
      <w:r>
        <w:rPr>
          <w:rFonts w:ascii="Times New Roman" w:eastAsia="Times New Roman" w:hAnsi="Times New Roman" w:cs="Times New Roman"/>
          <w:b/>
        </w:rPr>
        <w:t xml:space="preserve">The practical is considered successful when: </w:t>
      </w:r>
    </w:p>
    <w:p w14:paraId="2DD9785A" w14:textId="77777777" w:rsidR="004A6EF6" w:rsidRDefault="004A6EF6">
      <w:pPr>
        <w:numPr>
          <w:ilvl w:val="0"/>
          <w:numId w:val="52"/>
        </w:numPr>
        <w:spacing w:after="7" w:line="253" w:lineRule="auto"/>
        <w:jc w:val="both"/>
      </w:pPr>
      <w:r>
        <w:lastRenderedPageBreak/>
        <w:t xml:space="preserve">The system successfully passes the </w:t>
      </w:r>
      <w:r>
        <w:rPr>
          <w:rFonts w:ascii="Times New Roman" w:eastAsia="Times New Roman" w:hAnsi="Times New Roman" w:cs="Times New Roman"/>
          <w:b/>
        </w:rPr>
        <w:t>Power-On Self-Test (POST)</w:t>
      </w:r>
      <w:r>
        <w:t xml:space="preserve"> without hardware errors. </w:t>
      </w:r>
    </w:p>
    <w:p w14:paraId="0AEAE672" w14:textId="77777777" w:rsidR="004A6EF6" w:rsidRDefault="004A6EF6">
      <w:pPr>
        <w:numPr>
          <w:ilvl w:val="0"/>
          <w:numId w:val="52"/>
        </w:numPr>
        <w:spacing w:after="7" w:line="253" w:lineRule="auto"/>
        <w:jc w:val="both"/>
      </w:pPr>
      <w:r>
        <w:t xml:space="preserve">All configured IP addresses are reachable using the </w:t>
      </w:r>
      <w:r>
        <w:rPr>
          <w:rFonts w:ascii="Times New Roman" w:eastAsia="Times New Roman" w:hAnsi="Times New Roman" w:cs="Times New Roman"/>
          <w:b/>
        </w:rPr>
        <w:t>Ping</w:t>
      </w:r>
      <w:r>
        <w:t xml:space="preserve"> command. </w:t>
      </w:r>
    </w:p>
    <w:p w14:paraId="70975D68" w14:textId="77777777" w:rsidR="004A6EF6" w:rsidRDefault="004A6EF6">
      <w:pPr>
        <w:numPr>
          <w:ilvl w:val="0"/>
          <w:numId w:val="52"/>
        </w:numPr>
        <w:spacing w:after="7" w:line="253" w:lineRule="auto"/>
        <w:jc w:val="both"/>
      </w:pPr>
      <w:r>
        <w:t xml:space="preserve">The operating system boots successfully without startup errors. </w:t>
      </w:r>
    </w:p>
    <w:p w14:paraId="79E74F3F" w14:textId="77777777" w:rsidR="004A6EF6" w:rsidRDefault="004A6EF6">
      <w:pPr>
        <w:numPr>
          <w:ilvl w:val="0"/>
          <w:numId w:val="52"/>
        </w:numPr>
        <w:spacing w:after="7" w:line="253" w:lineRule="auto"/>
        <w:jc w:val="both"/>
      </w:pPr>
      <w:r>
        <w:t xml:space="preserve">Manual disk partitions are created and recognized correctly. </w:t>
      </w:r>
    </w:p>
    <w:p w14:paraId="39D81674" w14:textId="77777777" w:rsidR="004A6EF6" w:rsidRDefault="004A6EF6">
      <w:pPr>
        <w:numPr>
          <w:ilvl w:val="0"/>
          <w:numId w:val="52"/>
        </w:numPr>
        <w:spacing w:after="7" w:line="253" w:lineRule="auto"/>
        <w:jc w:val="both"/>
      </w:pPr>
      <w:r>
        <w:t xml:space="preserve">Essential device drivers are installed and functioning properly. </w:t>
      </w:r>
    </w:p>
    <w:p w14:paraId="31E22FA4" w14:textId="77777777" w:rsidR="004A6EF6" w:rsidRDefault="004A6EF6">
      <w:pPr>
        <w:numPr>
          <w:ilvl w:val="0"/>
          <w:numId w:val="52"/>
        </w:numPr>
        <w:spacing w:after="295" w:line="253" w:lineRule="auto"/>
        <w:jc w:val="both"/>
      </w:pPr>
      <w:r>
        <w:t xml:space="preserve">Startup optimization improves the system's boot performance. </w:t>
      </w:r>
    </w:p>
    <w:p w14:paraId="4D4A75B4" w14:textId="77777777" w:rsidR="004A6EF6" w:rsidRDefault="004A6EF6" w:rsidP="004A6EF6">
      <w:pPr>
        <w:spacing w:after="213"/>
      </w:pPr>
      <w:r>
        <w:rPr>
          <w:sz w:val="32"/>
        </w:rPr>
        <w:t xml:space="preserve"> </w:t>
      </w:r>
    </w:p>
    <w:p w14:paraId="04FFAD25" w14:textId="3C924D09" w:rsidR="00903777" w:rsidRDefault="004A6EF6" w:rsidP="004A6EF6">
      <w:pPr>
        <w:pStyle w:val="ListParagraph"/>
      </w:pPr>
      <w:r>
        <w:t xml:space="preserve">A clean operating system installation was successfully completed using manual disk partitioning. The system passed the POST process, all configured IP addresses were reachable through the </w:t>
      </w:r>
      <w:r>
        <w:rPr>
          <w:rFonts w:ascii="Times New Roman" w:eastAsia="Times New Roman" w:hAnsi="Times New Roman" w:cs="Times New Roman"/>
          <w:b/>
        </w:rPr>
        <w:t>Ping</w:t>
      </w:r>
      <w:r>
        <w:t xml:space="preserve"> command, and the operating system booted without any errors. Therefore, the system met all the specified success criteria.</w:t>
      </w:r>
    </w:p>
    <w:p w14:paraId="5FCD68E9" w14:textId="77777777" w:rsidR="00373AEE" w:rsidRDefault="00373AEE" w:rsidP="004A6EF6">
      <w:pPr>
        <w:pStyle w:val="ListParagraph"/>
      </w:pPr>
    </w:p>
    <w:p w14:paraId="0D68CBA1" w14:textId="77777777" w:rsidR="00373AEE" w:rsidRDefault="00373AEE" w:rsidP="00373AEE">
      <w:pPr>
        <w:pStyle w:val="ListParagraph"/>
        <w:jc w:val="center"/>
        <w:rPr>
          <w:sz w:val="24"/>
          <w:szCs w:val="24"/>
          <w:lang w:val="en-US"/>
        </w:rPr>
      </w:pPr>
    </w:p>
    <w:p w14:paraId="7C6DFA75" w14:textId="77777777" w:rsidR="009B617F" w:rsidRDefault="009B617F" w:rsidP="00373AEE">
      <w:pPr>
        <w:pStyle w:val="ListParagraph"/>
        <w:jc w:val="center"/>
        <w:rPr>
          <w:sz w:val="24"/>
          <w:szCs w:val="24"/>
          <w:lang w:val="en-US"/>
        </w:rPr>
      </w:pPr>
    </w:p>
    <w:p w14:paraId="63BFED16" w14:textId="66C79CC3" w:rsidR="009B617F" w:rsidRDefault="009B617F" w:rsidP="00373AEE">
      <w:pPr>
        <w:pStyle w:val="ListParagraph"/>
        <w:jc w:val="center"/>
        <w:rPr>
          <w:b/>
          <w:bCs/>
          <w:i/>
          <w:iCs/>
          <w:sz w:val="48"/>
          <w:szCs w:val="48"/>
          <w:u w:val="single"/>
          <w:lang w:val="en-US"/>
        </w:rPr>
      </w:pPr>
      <w:r w:rsidRPr="009B617F">
        <w:rPr>
          <w:b/>
          <w:bCs/>
          <w:i/>
          <w:iCs/>
          <w:sz w:val="48"/>
          <w:szCs w:val="48"/>
          <w:u w:val="single"/>
          <w:lang w:val="en-US"/>
        </w:rPr>
        <w:t xml:space="preserve">Section </w:t>
      </w:r>
      <w:r>
        <w:rPr>
          <w:b/>
          <w:bCs/>
          <w:i/>
          <w:iCs/>
          <w:sz w:val="48"/>
          <w:szCs w:val="48"/>
          <w:u w:val="single"/>
          <w:lang w:val="en-US"/>
        </w:rPr>
        <w:t>–</w:t>
      </w:r>
      <w:r w:rsidRPr="009B617F">
        <w:rPr>
          <w:b/>
          <w:bCs/>
          <w:i/>
          <w:iCs/>
          <w:sz w:val="48"/>
          <w:szCs w:val="48"/>
          <w:u w:val="single"/>
          <w:lang w:val="en-US"/>
        </w:rPr>
        <w:t xml:space="preserve"> C</w:t>
      </w:r>
    </w:p>
    <w:p w14:paraId="6EDC8DC7" w14:textId="77777777" w:rsidR="009B617F" w:rsidRDefault="009B617F" w:rsidP="00373AEE">
      <w:pPr>
        <w:pStyle w:val="ListParagraph"/>
        <w:jc w:val="center"/>
        <w:rPr>
          <w:b/>
          <w:bCs/>
          <w:i/>
          <w:iCs/>
          <w:sz w:val="48"/>
          <w:szCs w:val="48"/>
          <w:u w:val="single"/>
          <w:lang w:val="en-US"/>
        </w:rPr>
      </w:pPr>
    </w:p>
    <w:p w14:paraId="1380B187" w14:textId="77777777" w:rsidR="00D35FAF" w:rsidRDefault="00D35FAF" w:rsidP="00D35FAF">
      <w:pPr>
        <w:spacing w:after="192" w:line="318" w:lineRule="auto"/>
      </w:pPr>
      <w:r>
        <w:rPr>
          <w:rFonts w:ascii="Times New Roman" w:eastAsia="Times New Roman" w:hAnsi="Times New Roman" w:cs="Times New Roman"/>
          <w:b/>
          <w:sz w:val="34"/>
        </w:rPr>
        <w:t>Case Study Report: Troubleshooting Random Workstation Restarts Under Heavy Load</w:t>
      </w:r>
      <w:r>
        <w:rPr>
          <w:sz w:val="34"/>
        </w:rPr>
        <w:t xml:space="preserve"> </w:t>
      </w:r>
    </w:p>
    <w:p w14:paraId="4B273107" w14:textId="77777777" w:rsidR="00D35FAF" w:rsidRDefault="00D35FAF" w:rsidP="00D35FAF">
      <w:pPr>
        <w:pStyle w:val="Heading1"/>
        <w:spacing w:after="212"/>
        <w:ind w:left="-5" w:right="963"/>
      </w:pPr>
      <w:r>
        <w:rPr>
          <w:sz w:val="32"/>
        </w:rPr>
        <w:t xml:space="preserve">Scenario </w:t>
      </w:r>
    </w:p>
    <w:p w14:paraId="3990C118" w14:textId="77777777" w:rsidR="00D35FAF" w:rsidRDefault="00D35FAF" w:rsidP="00D35FAF">
      <w:pPr>
        <w:spacing w:after="189"/>
        <w:ind w:right="48"/>
      </w:pPr>
      <w:r>
        <w:t xml:space="preserve">At </w:t>
      </w:r>
      <w:r>
        <w:rPr>
          <w:rFonts w:ascii="Times New Roman" w:eastAsia="Times New Roman" w:hAnsi="Times New Roman" w:cs="Times New Roman"/>
          <w:b/>
        </w:rPr>
        <w:t>Nexus Innovations</w:t>
      </w:r>
      <w:r>
        <w:t xml:space="preserve">, three rendering workstations successfully complete the morning </w:t>
      </w:r>
      <w:r>
        <w:rPr>
          <w:rFonts w:ascii="Times New Roman" w:eastAsia="Times New Roman" w:hAnsi="Times New Roman" w:cs="Times New Roman"/>
          <w:b/>
        </w:rPr>
        <w:t>Power-On Self-Test (POST)</w:t>
      </w:r>
      <w:r>
        <w:t xml:space="preserve"> but begin to restart randomly during heavy rendering workloads in the afternoon. Investigation reveals that all three systems are placed inside poorly ventilated desk cabinets, restricting airflow and causing heat buildup. </w:t>
      </w:r>
    </w:p>
    <w:p w14:paraId="014C909C" w14:textId="77777777" w:rsidR="00D35FAF" w:rsidRDefault="00D35FAF" w:rsidP="00D35FAF">
      <w:pPr>
        <w:spacing w:after="364"/>
      </w:pPr>
      <w:r>
        <w:t xml:space="preserve"> </w:t>
      </w:r>
    </w:p>
    <w:p w14:paraId="715470CF" w14:textId="77777777" w:rsidR="00D35FAF" w:rsidRDefault="00D35FAF" w:rsidP="00D35FAF">
      <w:pPr>
        <w:pStyle w:val="Heading1"/>
        <w:spacing w:after="269"/>
        <w:ind w:left="-5" w:right="963"/>
      </w:pPr>
      <w:r>
        <w:rPr>
          <w:sz w:val="32"/>
        </w:rPr>
        <w:t xml:space="preserve">Objective </w:t>
      </w:r>
    </w:p>
    <w:p w14:paraId="4F78A19F" w14:textId="77777777" w:rsidR="00D35FAF" w:rsidRDefault="00D35FAF" w:rsidP="00D35FAF">
      <w:pPr>
        <w:spacing w:after="374"/>
        <w:ind w:right="48"/>
      </w:pPr>
      <w:r>
        <w:t xml:space="preserve">To identify the probable hardware causes of random system restarts, explain the reason behind the failures, diagnose the issue using stress-testing tools, recommend corrective actions, and determine whether upgrading the Power Supply Unit (PSU) is necessary. </w:t>
      </w:r>
    </w:p>
    <w:p w14:paraId="61DD2FD8" w14:textId="77777777" w:rsidR="00D35FAF" w:rsidRDefault="00D35FAF" w:rsidP="00D35FAF">
      <w:pPr>
        <w:pStyle w:val="Heading2"/>
        <w:spacing w:after="269"/>
        <w:ind w:left="-5" w:right="963"/>
      </w:pPr>
      <w:r>
        <w:rPr>
          <w:color w:val="000000"/>
        </w:rPr>
        <w:t>1. Hardware Components Most Likely Responsible for Random Reboots</w:t>
      </w:r>
      <w:r>
        <w:rPr>
          <w:color w:val="0F4761"/>
        </w:rPr>
        <w:t xml:space="preserve"> </w:t>
      </w:r>
    </w:p>
    <w:p w14:paraId="7D815E90" w14:textId="77777777" w:rsidR="00D35FAF" w:rsidRDefault="00D35FAF" w:rsidP="00D35FAF">
      <w:pPr>
        <w:spacing w:after="343"/>
        <w:ind w:right="48"/>
      </w:pPr>
      <w:r>
        <w:t xml:space="preserve">The following hardware components are the most probable causes of unexpected restarts under heavy workloads. </w:t>
      </w:r>
    </w:p>
    <w:p w14:paraId="6715A622" w14:textId="77777777" w:rsidR="00D35FAF" w:rsidRDefault="00D35FAF" w:rsidP="00D35FAF">
      <w:pPr>
        <w:pStyle w:val="Heading1"/>
        <w:ind w:left="-5"/>
      </w:pPr>
      <w:r>
        <w:lastRenderedPageBreak/>
        <w:t xml:space="preserve">A. Central Processing Unit (CPU) </w:t>
      </w:r>
    </w:p>
    <w:p w14:paraId="44934EE0" w14:textId="77777777" w:rsidR="00D35FAF" w:rsidRDefault="00D35FAF" w:rsidP="00D35FAF">
      <w:pPr>
        <w:spacing w:after="268"/>
        <w:ind w:right="48"/>
      </w:pPr>
      <w:r>
        <w:t xml:space="preserve">The CPU performs complex rendering calculations that generate significant heat. If the processor temperature exceeds its safe operating limit, the motherboard activates thermal protection to prevent permanent damage by shutting down or restarting the computer. </w:t>
      </w:r>
    </w:p>
    <w:p w14:paraId="6245D01F" w14:textId="77777777" w:rsidR="00D35FAF" w:rsidRDefault="00D35FAF" w:rsidP="00D35FAF">
      <w:pPr>
        <w:spacing w:after="307"/>
        <w:ind w:left="-5"/>
      </w:pPr>
      <w:r>
        <w:rPr>
          <w:rFonts w:ascii="Times New Roman" w:eastAsia="Times New Roman" w:hAnsi="Times New Roman" w:cs="Times New Roman"/>
          <w:b/>
        </w:rPr>
        <w:t>Possible Symptoms:</w:t>
      </w:r>
      <w:r>
        <w:t xml:space="preserve"> </w:t>
      </w:r>
    </w:p>
    <w:p w14:paraId="2B4E32EB" w14:textId="77777777" w:rsidR="00D35FAF" w:rsidRDefault="00D35FAF" w:rsidP="00D35FAF">
      <w:pPr>
        <w:numPr>
          <w:ilvl w:val="0"/>
          <w:numId w:val="53"/>
        </w:numPr>
        <w:spacing w:after="42" w:line="248" w:lineRule="auto"/>
        <w:ind w:right="48"/>
        <w:jc w:val="both"/>
      </w:pPr>
      <w:r>
        <w:t xml:space="preserve">High CPU temperature </w:t>
      </w:r>
    </w:p>
    <w:p w14:paraId="72042C4C" w14:textId="77777777" w:rsidR="00D35FAF" w:rsidRDefault="00D35FAF" w:rsidP="00D35FAF">
      <w:pPr>
        <w:numPr>
          <w:ilvl w:val="0"/>
          <w:numId w:val="53"/>
        </w:numPr>
        <w:spacing w:after="42" w:line="248" w:lineRule="auto"/>
        <w:ind w:right="48"/>
        <w:jc w:val="both"/>
      </w:pPr>
      <w:r>
        <w:t xml:space="preserve">Sudden restart during rendering </w:t>
      </w:r>
    </w:p>
    <w:p w14:paraId="25245207" w14:textId="77777777" w:rsidR="00D35FAF" w:rsidRDefault="00D35FAF" w:rsidP="00D35FAF">
      <w:pPr>
        <w:numPr>
          <w:ilvl w:val="0"/>
          <w:numId w:val="53"/>
        </w:numPr>
        <w:spacing w:after="296" w:line="248" w:lineRule="auto"/>
        <w:ind w:right="48"/>
        <w:jc w:val="both"/>
      </w:pPr>
      <w:r>
        <w:t xml:space="preserve">Reduced performance due to thermal throttling </w:t>
      </w:r>
    </w:p>
    <w:p w14:paraId="7D6B981A" w14:textId="32AC217E" w:rsidR="00D35FAF" w:rsidRDefault="00D35FAF" w:rsidP="00D35FAF">
      <w:pPr>
        <w:spacing w:after="346"/>
        <w:jc w:val="right"/>
      </w:pPr>
      <w:r>
        <w:rPr>
          <w:rFonts w:ascii="Calibri" w:eastAsia="Calibri" w:hAnsi="Calibri" w:cs="Calibri"/>
          <w:sz w:val="24"/>
        </w:rPr>
        <w:t xml:space="preserve"> </w:t>
      </w:r>
    </w:p>
    <w:p w14:paraId="23B71B2D" w14:textId="77777777" w:rsidR="00D35FAF" w:rsidRDefault="00D35FAF" w:rsidP="00D35FAF">
      <w:pPr>
        <w:pStyle w:val="Heading1"/>
        <w:ind w:left="-5"/>
      </w:pPr>
      <w:r>
        <w:t xml:space="preserve">B. Power Supply Unit (PSU) </w:t>
      </w:r>
    </w:p>
    <w:p w14:paraId="429A5F65" w14:textId="77777777" w:rsidR="00D35FAF" w:rsidRDefault="00D35FAF" w:rsidP="00D35FAF">
      <w:pPr>
        <w:spacing w:after="265"/>
        <w:ind w:right="48"/>
      </w:pPr>
      <w:r>
        <w:t xml:space="preserve">During rendering, the CPU, GPU, memory, and storage devices consume more electrical power. If the PSU cannot provide sufficient and stable power, voltage fluctuations may occur, causing the computer to restart unexpectedly. </w:t>
      </w:r>
    </w:p>
    <w:p w14:paraId="374A7B8F" w14:textId="77777777" w:rsidR="00D35FAF" w:rsidRDefault="00D35FAF" w:rsidP="00D35FAF">
      <w:pPr>
        <w:spacing w:after="0"/>
      </w:pPr>
      <w:r>
        <w:rPr>
          <w:rFonts w:ascii="Times New Roman" w:eastAsia="Times New Roman" w:hAnsi="Times New Roman" w:cs="Times New Roman"/>
          <w:b/>
        </w:rPr>
        <w:t xml:space="preserve"> </w:t>
      </w:r>
    </w:p>
    <w:p w14:paraId="3F72FCEF" w14:textId="77777777" w:rsidR="00D35FAF" w:rsidRDefault="00D35FAF" w:rsidP="00D35FAF">
      <w:pPr>
        <w:spacing w:after="307"/>
        <w:ind w:left="-5"/>
      </w:pPr>
      <w:r>
        <w:rPr>
          <w:rFonts w:ascii="Times New Roman" w:eastAsia="Times New Roman" w:hAnsi="Times New Roman" w:cs="Times New Roman"/>
          <w:b/>
        </w:rPr>
        <w:t>Possible Symptoms:</w:t>
      </w:r>
      <w:r>
        <w:t xml:space="preserve"> </w:t>
      </w:r>
    </w:p>
    <w:p w14:paraId="395E2A73" w14:textId="77777777" w:rsidR="00D35FAF" w:rsidRDefault="00D35FAF" w:rsidP="00D35FAF">
      <w:pPr>
        <w:numPr>
          <w:ilvl w:val="0"/>
          <w:numId w:val="54"/>
        </w:numPr>
        <w:spacing w:after="42" w:line="248" w:lineRule="auto"/>
        <w:ind w:right="48"/>
        <w:jc w:val="both"/>
      </w:pPr>
      <w:r>
        <w:t xml:space="preserve">Random restarts only during heavy workloads </w:t>
      </w:r>
    </w:p>
    <w:p w14:paraId="6C8F5E82" w14:textId="77777777" w:rsidR="00D35FAF" w:rsidRDefault="00D35FAF" w:rsidP="00D35FAF">
      <w:pPr>
        <w:numPr>
          <w:ilvl w:val="0"/>
          <w:numId w:val="54"/>
        </w:numPr>
        <w:spacing w:after="42" w:line="248" w:lineRule="auto"/>
        <w:ind w:right="48"/>
        <w:jc w:val="both"/>
      </w:pPr>
      <w:r>
        <w:t xml:space="preserve">System instability </w:t>
      </w:r>
    </w:p>
    <w:p w14:paraId="53298E2C" w14:textId="77777777" w:rsidR="00D35FAF" w:rsidRDefault="00D35FAF" w:rsidP="00D35FAF">
      <w:pPr>
        <w:numPr>
          <w:ilvl w:val="0"/>
          <w:numId w:val="54"/>
        </w:numPr>
        <w:spacing w:after="293" w:line="248" w:lineRule="auto"/>
        <w:ind w:right="48"/>
        <w:jc w:val="both"/>
      </w:pPr>
      <w:r>
        <w:t xml:space="preserve">Unexpected shutdowns without warning </w:t>
      </w:r>
    </w:p>
    <w:p w14:paraId="7C400C04" w14:textId="4E246E12" w:rsidR="00D35FAF" w:rsidRDefault="00D35FAF" w:rsidP="00D35FAF">
      <w:pPr>
        <w:spacing w:after="348"/>
        <w:jc w:val="right"/>
      </w:pPr>
      <w:r>
        <w:rPr>
          <w:rFonts w:ascii="Calibri" w:eastAsia="Calibri" w:hAnsi="Calibri" w:cs="Calibri"/>
          <w:sz w:val="24"/>
        </w:rPr>
        <w:t xml:space="preserve"> </w:t>
      </w:r>
    </w:p>
    <w:p w14:paraId="4019F415" w14:textId="77777777" w:rsidR="00D35FAF" w:rsidRDefault="00D35FAF" w:rsidP="00D35FAF">
      <w:pPr>
        <w:pStyle w:val="Heading1"/>
        <w:ind w:left="-5"/>
      </w:pPr>
      <w:r>
        <w:t xml:space="preserve">C. Cooling System (CPU Cooler and Case Fans) </w:t>
      </w:r>
    </w:p>
    <w:p w14:paraId="3EB5A292" w14:textId="77777777" w:rsidR="00D35FAF" w:rsidRDefault="00D35FAF" w:rsidP="00D35FAF">
      <w:pPr>
        <w:spacing w:after="269"/>
        <w:ind w:right="48"/>
      </w:pPr>
      <w:r>
        <w:t xml:space="preserve">The cooling system removes heat generated by internal components. Dust accumulation, failed fans, dried thermal paste, or restricted airflow inside enclosed cabinets reduce cooling efficiency and increase internal temperatures. </w:t>
      </w:r>
    </w:p>
    <w:p w14:paraId="592A85D1" w14:textId="77777777" w:rsidR="00D35FAF" w:rsidRDefault="00D35FAF" w:rsidP="00D35FAF">
      <w:pPr>
        <w:spacing w:after="307"/>
        <w:ind w:left="-5"/>
      </w:pPr>
      <w:r>
        <w:rPr>
          <w:rFonts w:ascii="Times New Roman" w:eastAsia="Times New Roman" w:hAnsi="Times New Roman" w:cs="Times New Roman"/>
          <w:b/>
        </w:rPr>
        <w:t>Possible Symptoms:</w:t>
      </w:r>
      <w:r>
        <w:t xml:space="preserve"> </w:t>
      </w:r>
    </w:p>
    <w:p w14:paraId="4F5C8767" w14:textId="77777777" w:rsidR="00D35FAF" w:rsidRDefault="00D35FAF" w:rsidP="00D35FAF">
      <w:pPr>
        <w:numPr>
          <w:ilvl w:val="0"/>
          <w:numId w:val="55"/>
        </w:numPr>
        <w:spacing w:after="42" w:line="248" w:lineRule="auto"/>
        <w:ind w:right="48"/>
        <w:jc w:val="both"/>
      </w:pPr>
      <w:r>
        <w:t xml:space="preserve">High internal temperatures </w:t>
      </w:r>
    </w:p>
    <w:p w14:paraId="2BC36A83" w14:textId="77777777" w:rsidR="00D35FAF" w:rsidRDefault="00D35FAF" w:rsidP="00D35FAF">
      <w:pPr>
        <w:numPr>
          <w:ilvl w:val="0"/>
          <w:numId w:val="55"/>
        </w:numPr>
        <w:spacing w:after="42" w:line="248" w:lineRule="auto"/>
        <w:ind w:right="48"/>
        <w:jc w:val="both"/>
      </w:pPr>
      <w:r>
        <w:t xml:space="preserve">Loud fan noise </w:t>
      </w:r>
    </w:p>
    <w:p w14:paraId="02D9F33E" w14:textId="77777777" w:rsidR="00D35FAF" w:rsidRDefault="00D35FAF" w:rsidP="00D35FAF">
      <w:pPr>
        <w:numPr>
          <w:ilvl w:val="0"/>
          <w:numId w:val="55"/>
        </w:numPr>
        <w:spacing w:after="371" w:line="248" w:lineRule="auto"/>
        <w:ind w:right="48"/>
        <w:jc w:val="both"/>
      </w:pPr>
      <w:r>
        <w:t xml:space="preserve">Frequent thermal shutdowns </w:t>
      </w:r>
    </w:p>
    <w:p w14:paraId="7E554838" w14:textId="77777777" w:rsidR="00D35FAF" w:rsidRDefault="00D35FAF" w:rsidP="00D35FAF">
      <w:pPr>
        <w:pStyle w:val="Heading2"/>
        <w:spacing w:after="269"/>
        <w:ind w:left="-5" w:right="963"/>
      </w:pPr>
      <w:r>
        <w:rPr>
          <w:color w:val="000000"/>
        </w:rPr>
        <w:t xml:space="preserve">2. Why the Systems Pass POST in the Morning but Fail in the Afternoon </w:t>
      </w:r>
    </w:p>
    <w:p w14:paraId="28C07D1D" w14:textId="77777777" w:rsidR="00D35FAF" w:rsidRDefault="00D35FAF" w:rsidP="00D35FAF">
      <w:pPr>
        <w:spacing w:after="324"/>
        <w:ind w:right="48"/>
      </w:pPr>
      <w:r>
        <w:t xml:space="preserve">The </w:t>
      </w:r>
      <w:r>
        <w:rPr>
          <w:rFonts w:ascii="Times New Roman" w:eastAsia="Times New Roman" w:hAnsi="Times New Roman" w:cs="Times New Roman"/>
          <w:b/>
        </w:rPr>
        <w:t>Power-On Self-Test (POST)</w:t>
      </w:r>
      <w:r>
        <w:t xml:space="preserve"> is performed immediately after the computer is switched on. During the morning: </w:t>
      </w:r>
    </w:p>
    <w:p w14:paraId="7B8C9A2C" w14:textId="77777777" w:rsidR="00D35FAF" w:rsidRDefault="00D35FAF" w:rsidP="00D35FAF">
      <w:pPr>
        <w:numPr>
          <w:ilvl w:val="0"/>
          <w:numId w:val="56"/>
        </w:numPr>
        <w:spacing w:after="42" w:line="248" w:lineRule="auto"/>
        <w:ind w:right="48"/>
        <w:jc w:val="both"/>
      </w:pPr>
      <w:r>
        <w:lastRenderedPageBreak/>
        <w:t xml:space="preserve">The room temperature is relatively low. </w:t>
      </w:r>
    </w:p>
    <w:p w14:paraId="5C03859D" w14:textId="77777777" w:rsidR="00D35FAF" w:rsidRDefault="00D35FAF" w:rsidP="00D35FAF">
      <w:pPr>
        <w:numPr>
          <w:ilvl w:val="0"/>
          <w:numId w:val="56"/>
        </w:numPr>
        <w:spacing w:after="42" w:line="248" w:lineRule="auto"/>
        <w:ind w:right="48"/>
        <w:jc w:val="both"/>
      </w:pPr>
      <w:r>
        <w:t xml:space="preserve">Internal hardware components are cool. </w:t>
      </w:r>
    </w:p>
    <w:p w14:paraId="0E29CD27" w14:textId="77777777" w:rsidR="00D35FAF" w:rsidRDefault="00D35FAF" w:rsidP="00D35FAF">
      <w:pPr>
        <w:numPr>
          <w:ilvl w:val="0"/>
          <w:numId w:val="56"/>
        </w:numPr>
        <w:spacing w:after="42" w:line="248" w:lineRule="auto"/>
        <w:ind w:right="48"/>
        <w:jc w:val="both"/>
      </w:pPr>
      <w:r>
        <w:t xml:space="preserve">The CPU has not yet been placed under heavy workload. </w:t>
      </w:r>
    </w:p>
    <w:p w14:paraId="74B000F8" w14:textId="77777777" w:rsidR="00D35FAF" w:rsidRDefault="00D35FAF" w:rsidP="00D35FAF">
      <w:pPr>
        <w:numPr>
          <w:ilvl w:val="0"/>
          <w:numId w:val="56"/>
        </w:numPr>
        <w:spacing w:after="264" w:line="248" w:lineRule="auto"/>
        <w:ind w:right="48"/>
        <w:jc w:val="both"/>
      </w:pPr>
      <w:r>
        <w:t xml:space="preserve">Cooling systems can easily maintain safe temperatures. </w:t>
      </w:r>
    </w:p>
    <w:p w14:paraId="1F2225F4" w14:textId="77777777" w:rsidR="00D35FAF" w:rsidRDefault="00D35FAF" w:rsidP="00D35FAF">
      <w:pPr>
        <w:spacing w:after="264"/>
        <w:ind w:right="48"/>
      </w:pPr>
      <w:r>
        <w:t xml:space="preserve">Therefore, the computer successfully passes POST. </w:t>
      </w:r>
    </w:p>
    <w:p w14:paraId="7C16BEDB" w14:textId="77777777" w:rsidR="00D35FAF" w:rsidRDefault="00D35FAF" w:rsidP="00D35FAF">
      <w:pPr>
        <w:spacing w:after="320"/>
        <w:ind w:right="48"/>
      </w:pPr>
      <w:r>
        <w:t xml:space="preserve">During the afternoon: </w:t>
      </w:r>
    </w:p>
    <w:p w14:paraId="0FA4C0C3" w14:textId="77777777" w:rsidR="00D35FAF" w:rsidRDefault="00D35FAF" w:rsidP="00D35FAF">
      <w:pPr>
        <w:numPr>
          <w:ilvl w:val="0"/>
          <w:numId w:val="56"/>
        </w:numPr>
        <w:spacing w:after="42" w:line="248" w:lineRule="auto"/>
        <w:ind w:right="48"/>
        <w:jc w:val="both"/>
      </w:pPr>
      <w:r>
        <w:t xml:space="preserve">Rendering software places the CPU and GPU under continuous heavy load. </w:t>
      </w:r>
    </w:p>
    <w:p w14:paraId="3E83AD37" w14:textId="77777777" w:rsidR="00D35FAF" w:rsidRDefault="00D35FAF" w:rsidP="00D35FAF">
      <w:pPr>
        <w:numPr>
          <w:ilvl w:val="0"/>
          <w:numId w:val="56"/>
        </w:numPr>
        <w:spacing w:after="42" w:line="248" w:lineRule="auto"/>
        <w:ind w:right="48"/>
        <w:jc w:val="both"/>
      </w:pPr>
      <w:r>
        <w:t xml:space="preserve">Heat accumulates inside the poorly ventilated desk cabinets. </w:t>
      </w:r>
    </w:p>
    <w:p w14:paraId="5C98EF8B" w14:textId="77777777" w:rsidR="00D35FAF" w:rsidRDefault="00D35FAF" w:rsidP="00D35FAF">
      <w:pPr>
        <w:numPr>
          <w:ilvl w:val="0"/>
          <w:numId w:val="56"/>
        </w:numPr>
        <w:spacing w:after="42" w:line="248" w:lineRule="auto"/>
        <w:ind w:right="48"/>
        <w:jc w:val="both"/>
      </w:pPr>
      <w:r>
        <w:t xml:space="preserve">Restricted airflow prevents hot air from escaping. </w:t>
      </w:r>
    </w:p>
    <w:p w14:paraId="722A9C28" w14:textId="77777777" w:rsidR="00D35FAF" w:rsidRDefault="00D35FAF" w:rsidP="00D35FAF">
      <w:pPr>
        <w:numPr>
          <w:ilvl w:val="0"/>
          <w:numId w:val="56"/>
        </w:numPr>
        <w:spacing w:after="13" w:line="248" w:lineRule="auto"/>
        <w:ind w:right="48"/>
        <w:jc w:val="both"/>
      </w:pPr>
      <w:r>
        <w:t xml:space="preserve">Internal temperatures continue increasing. </w:t>
      </w:r>
    </w:p>
    <w:p w14:paraId="67B5A39D" w14:textId="77777777" w:rsidR="00D35FAF" w:rsidRDefault="00D35FAF" w:rsidP="00D35FAF">
      <w:pPr>
        <w:numPr>
          <w:ilvl w:val="0"/>
          <w:numId w:val="56"/>
        </w:numPr>
        <w:spacing w:after="258" w:line="248" w:lineRule="auto"/>
        <w:ind w:right="48"/>
        <w:jc w:val="both"/>
      </w:pPr>
      <w:r>
        <w:t xml:space="preserve">Once the CPU or other components exceed their thermal limits, protective mechanisms automatically restart the computer to prevent hardware damage. </w:t>
      </w:r>
    </w:p>
    <w:p w14:paraId="3E52AC41" w14:textId="77777777" w:rsidR="00D35FAF" w:rsidRDefault="00D35FAF" w:rsidP="00D35FAF">
      <w:pPr>
        <w:ind w:right="48"/>
      </w:pPr>
      <w:r>
        <w:t xml:space="preserve">Thus, the systems operate normally when cold but become unstable after prolonged operation. </w:t>
      </w:r>
    </w:p>
    <w:p w14:paraId="04A71AE0" w14:textId="77777777" w:rsidR="00D35FAF" w:rsidRDefault="00D35FAF" w:rsidP="00D35FAF">
      <w:pPr>
        <w:pStyle w:val="Heading2"/>
        <w:spacing w:after="269"/>
        <w:ind w:left="-5" w:right="963"/>
      </w:pPr>
      <w:r>
        <w:rPr>
          <w:color w:val="000000"/>
        </w:rPr>
        <w:t xml:space="preserve">3. Using a Stress-Test Tool to Confirm a Thermal or Power Issue </w:t>
      </w:r>
    </w:p>
    <w:p w14:paraId="19BEAE03" w14:textId="77777777" w:rsidR="00D35FAF" w:rsidRDefault="00D35FAF" w:rsidP="00D35FAF">
      <w:pPr>
        <w:spacing w:after="342"/>
        <w:ind w:right="48"/>
      </w:pPr>
      <w:r>
        <w:t xml:space="preserve">A stress-test simulates maximum hardware workload to determine whether the system remains stable. </w:t>
      </w:r>
    </w:p>
    <w:p w14:paraId="43266A21" w14:textId="77777777" w:rsidR="00D35FAF" w:rsidRDefault="00D35FAF" w:rsidP="00D35FAF">
      <w:pPr>
        <w:pStyle w:val="Heading1"/>
        <w:spacing w:after="224"/>
        <w:ind w:left="-5"/>
      </w:pPr>
      <w:r>
        <w:t xml:space="preserve">Procedure </w:t>
      </w:r>
    </w:p>
    <w:p w14:paraId="33C240F1" w14:textId="77777777" w:rsidR="00D35FAF" w:rsidRDefault="00D35FAF" w:rsidP="00D35FAF">
      <w:pPr>
        <w:pStyle w:val="Heading2"/>
        <w:ind w:left="-5"/>
      </w:pPr>
      <w:r>
        <w:t xml:space="preserve">Step 1 </w:t>
      </w:r>
    </w:p>
    <w:p w14:paraId="3E4225EF" w14:textId="77777777" w:rsidR="00D35FAF" w:rsidRDefault="00D35FAF" w:rsidP="00D35FAF">
      <w:pPr>
        <w:spacing w:after="321"/>
        <w:ind w:right="48"/>
      </w:pPr>
      <w:r>
        <w:t xml:space="preserve">Install a stress-testing application such as: </w:t>
      </w:r>
    </w:p>
    <w:p w14:paraId="0AB60723" w14:textId="77777777" w:rsidR="00D35FAF" w:rsidRDefault="00D35FAF" w:rsidP="00D35FAF">
      <w:pPr>
        <w:numPr>
          <w:ilvl w:val="0"/>
          <w:numId w:val="57"/>
        </w:numPr>
        <w:spacing w:after="42" w:line="248" w:lineRule="auto"/>
        <w:ind w:right="48" w:hanging="360"/>
        <w:jc w:val="both"/>
      </w:pPr>
      <w:r>
        <w:t xml:space="preserve">Prime95 </w:t>
      </w:r>
    </w:p>
    <w:p w14:paraId="043C7DDE" w14:textId="77777777" w:rsidR="00D35FAF" w:rsidRDefault="00D35FAF" w:rsidP="00D35FAF">
      <w:pPr>
        <w:numPr>
          <w:ilvl w:val="0"/>
          <w:numId w:val="57"/>
        </w:numPr>
        <w:spacing w:after="42" w:line="248" w:lineRule="auto"/>
        <w:ind w:right="48" w:hanging="360"/>
        <w:jc w:val="both"/>
      </w:pPr>
      <w:r>
        <w:t xml:space="preserve">AIDA64 </w:t>
      </w:r>
    </w:p>
    <w:p w14:paraId="1FB57150" w14:textId="77777777" w:rsidR="00D35FAF" w:rsidRDefault="00D35FAF" w:rsidP="00D35FAF">
      <w:pPr>
        <w:numPr>
          <w:ilvl w:val="0"/>
          <w:numId w:val="57"/>
        </w:numPr>
        <w:spacing w:after="42" w:line="248" w:lineRule="auto"/>
        <w:ind w:right="48" w:hanging="360"/>
        <w:jc w:val="both"/>
      </w:pPr>
      <w:r>
        <w:t xml:space="preserve">OCCT </w:t>
      </w:r>
    </w:p>
    <w:p w14:paraId="0EC8BE5E" w14:textId="77777777" w:rsidR="00D35FAF" w:rsidRDefault="00D35FAF" w:rsidP="00D35FAF">
      <w:pPr>
        <w:numPr>
          <w:ilvl w:val="0"/>
          <w:numId w:val="57"/>
        </w:numPr>
        <w:spacing w:after="319" w:line="248" w:lineRule="auto"/>
        <w:ind w:right="48" w:hanging="360"/>
        <w:jc w:val="both"/>
      </w:pPr>
      <w:r>
        <w:t xml:space="preserve">Cinebench (CPU Benchmark) </w:t>
      </w:r>
    </w:p>
    <w:p w14:paraId="463BC762" w14:textId="77777777" w:rsidR="00D35FAF" w:rsidRDefault="00D35FAF" w:rsidP="00D35FAF">
      <w:pPr>
        <w:pStyle w:val="Heading2"/>
        <w:ind w:left="-5"/>
      </w:pPr>
      <w:r>
        <w:t xml:space="preserve">Step 2 </w:t>
      </w:r>
    </w:p>
    <w:p w14:paraId="7E5CCD05" w14:textId="77777777" w:rsidR="00D35FAF" w:rsidRDefault="00D35FAF" w:rsidP="00D35FAF">
      <w:pPr>
        <w:spacing w:after="321"/>
        <w:ind w:right="48"/>
      </w:pPr>
      <w:r>
        <w:t xml:space="preserve">Install hardware monitoring software such as: </w:t>
      </w:r>
    </w:p>
    <w:p w14:paraId="49323187" w14:textId="77777777" w:rsidR="00D35FAF" w:rsidRDefault="00D35FAF" w:rsidP="00D35FAF">
      <w:pPr>
        <w:numPr>
          <w:ilvl w:val="0"/>
          <w:numId w:val="58"/>
        </w:numPr>
        <w:spacing w:after="42" w:line="248" w:lineRule="auto"/>
        <w:ind w:right="48" w:hanging="360"/>
        <w:jc w:val="both"/>
      </w:pPr>
      <w:proofErr w:type="spellStart"/>
      <w:r>
        <w:t>HWMonitor</w:t>
      </w:r>
      <w:proofErr w:type="spellEnd"/>
      <w:r>
        <w:t xml:space="preserve"> </w:t>
      </w:r>
    </w:p>
    <w:p w14:paraId="25A2D37F" w14:textId="77777777" w:rsidR="00D35FAF" w:rsidRDefault="00D35FAF" w:rsidP="00D35FAF">
      <w:pPr>
        <w:numPr>
          <w:ilvl w:val="0"/>
          <w:numId w:val="58"/>
        </w:numPr>
        <w:spacing w:after="42" w:line="248" w:lineRule="auto"/>
        <w:ind w:right="48" w:hanging="360"/>
        <w:jc w:val="both"/>
      </w:pPr>
      <w:proofErr w:type="spellStart"/>
      <w:r>
        <w:t>HWiNFO</w:t>
      </w:r>
      <w:proofErr w:type="spellEnd"/>
      <w:r>
        <w:t xml:space="preserve"> </w:t>
      </w:r>
    </w:p>
    <w:p w14:paraId="7298859A" w14:textId="77777777" w:rsidR="00D35FAF" w:rsidRDefault="00D35FAF" w:rsidP="00D35FAF">
      <w:pPr>
        <w:numPr>
          <w:ilvl w:val="0"/>
          <w:numId w:val="58"/>
        </w:numPr>
        <w:spacing w:after="320" w:line="248" w:lineRule="auto"/>
        <w:ind w:right="48" w:hanging="360"/>
        <w:jc w:val="both"/>
      </w:pPr>
      <w:r>
        <w:t xml:space="preserve">Open Hardware Monitor </w:t>
      </w:r>
    </w:p>
    <w:p w14:paraId="604A564F" w14:textId="77777777" w:rsidR="00D35FAF" w:rsidRDefault="00D35FAF" w:rsidP="00D35FAF">
      <w:pPr>
        <w:pStyle w:val="Heading2"/>
        <w:ind w:left="-5"/>
      </w:pPr>
      <w:r>
        <w:t xml:space="preserve">Step 3 </w:t>
      </w:r>
    </w:p>
    <w:p w14:paraId="1EDE0E29" w14:textId="77777777" w:rsidR="00D35FAF" w:rsidRDefault="00D35FAF" w:rsidP="00D35FAF">
      <w:pPr>
        <w:spacing w:after="320"/>
        <w:ind w:right="48"/>
      </w:pPr>
      <w:r>
        <w:t xml:space="preserve">Record the following values before starting the test: </w:t>
      </w:r>
    </w:p>
    <w:p w14:paraId="47D1FF3B" w14:textId="77777777" w:rsidR="00D35FAF" w:rsidRDefault="00D35FAF" w:rsidP="00D35FAF">
      <w:pPr>
        <w:numPr>
          <w:ilvl w:val="0"/>
          <w:numId w:val="59"/>
        </w:numPr>
        <w:spacing w:after="42" w:line="248" w:lineRule="auto"/>
        <w:ind w:right="48" w:firstLine="360"/>
        <w:jc w:val="both"/>
      </w:pPr>
      <w:r>
        <w:t xml:space="preserve">CPU Temperature </w:t>
      </w:r>
    </w:p>
    <w:p w14:paraId="5E394715" w14:textId="77777777" w:rsidR="00D35FAF" w:rsidRDefault="00D35FAF" w:rsidP="00D35FAF">
      <w:pPr>
        <w:numPr>
          <w:ilvl w:val="0"/>
          <w:numId w:val="59"/>
        </w:numPr>
        <w:spacing w:after="42" w:line="248" w:lineRule="auto"/>
        <w:ind w:right="48" w:firstLine="360"/>
        <w:jc w:val="both"/>
      </w:pPr>
      <w:r>
        <w:lastRenderedPageBreak/>
        <w:t xml:space="preserve">GPU Temperature </w:t>
      </w:r>
    </w:p>
    <w:p w14:paraId="5668E9DD" w14:textId="77777777" w:rsidR="00D35FAF" w:rsidRDefault="00D35FAF" w:rsidP="00D35FAF">
      <w:pPr>
        <w:numPr>
          <w:ilvl w:val="0"/>
          <w:numId w:val="59"/>
        </w:numPr>
        <w:spacing w:after="42" w:line="248" w:lineRule="auto"/>
        <w:ind w:right="48" w:firstLine="360"/>
        <w:jc w:val="both"/>
      </w:pPr>
      <w:r>
        <w:t xml:space="preserve">Fan Speed </w:t>
      </w:r>
    </w:p>
    <w:p w14:paraId="11E09915" w14:textId="77777777" w:rsidR="00D35FAF" w:rsidRDefault="00D35FAF" w:rsidP="00D35FAF">
      <w:pPr>
        <w:numPr>
          <w:ilvl w:val="0"/>
          <w:numId w:val="59"/>
        </w:numPr>
        <w:spacing w:after="42" w:line="248" w:lineRule="auto"/>
        <w:ind w:right="48" w:firstLine="360"/>
        <w:jc w:val="both"/>
      </w:pPr>
      <w:r>
        <w:t xml:space="preserve">CPU Frequency </w:t>
      </w:r>
    </w:p>
    <w:p w14:paraId="705D6D47" w14:textId="77777777" w:rsidR="00D35FAF" w:rsidRDefault="00D35FAF" w:rsidP="00D35FAF">
      <w:pPr>
        <w:numPr>
          <w:ilvl w:val="0"/>
          <w:numId w:val="59"/>
        </w:numPr>
        <w:spacing w:after="1" w:line="484" w:lineRule="auto"/>
        <w:ind w:right="48" w:firstLine="360"/>
        <w:jc w:val="both"/>
      </w:pPr>
      <w:r>
        <w:t xml:space="preserve">Voltage Readings </w:t>
      </w:r>
      <w:r>
        <w:rPr>
          <w:rFonts w:ascii="Times New Roman" w:eastAsia="Times New Roman" w:hAnsi="Times New Roman" w:cs="Times New Roman"/>
          <w:b/>
          <w:color w:val="0A2F40"/>
        </w:rPr>
        <w:t xml:space="preserve">Step 4 </w:t>
      </w:r>
    </w:p>
    <w:p w14:paraId="4B3634E7" w14:textId="77777777" w:rsidR="00D35FAF" w:rsidRDefault="00D35FAF" w:rsidP="00D35FAF">
      <w:pPr>
        <w:spacing w:after="316"/>
        <w:ind w:right="48"/>
      </w:pPr>
      <w:r>
        <w:t xml:space="preserve">Run the stress test for approximately </w:t>
      </w:r>
      <w:r>
        <w:rPr>
          <w:rFonts w:ascii="Times New Roman" w:eastAsia="Times New Roman" w:hAnsi="Times New Roman" w:cs="Times New Roman"/>
          <w:b/>
        </w:rPr>
        <w:t>20–30 minutes</w:t>
      </w:r>
      <w:r>
        <w:t xml:space="preserve"> while monitoring hardware temperatures. </w:t>
      </w:r>
    </w:p>
    <w:p w14:paraId="79986259" w14:textId="77777777" w:rsidR="00D35FAF" w:rsidRDefault="00D35FAF" w:rsidP="00D35FAF">
      <w:pPr>
        <w:pStyle w:val="Heading2"/>
        <w:ind w:left="-5"/>
      </w:pPr>
      <w:r>
        <w:t xml:space="preserve">Step 5 </w:t>
      </w:r>
    </w:p>
    <w:p w14:paraId="6601E7C4" w14:textId="77777777" w:rsidR="00D35FAF" w:rsidRDefault="00D35FAF" w:rsidP="00D35FAF">
      <w:pPr>
        <w:spacing w:after="261"/>
        <w:ind w:right="48"/>
      </w:pPr>
      <w:r>
        <w:t xml:space="preserve">Observe the results. </w:t>
      </w:r>
    </w:p>
    <w:p w14:paraId="722538B8" w14:textId="77777777" w:rsidR="00D35FAF" w:rsidRDefault="00D35FAF" w:rsidP="00D35FAF">
      <w:pPr>
        <w:spacing w:after="320"/>
        <w:ind w:right="48"/>
      </w:pPr>
      <w:r>
        <w:t xml:space="preserve">If: </w:t>
      </w:r>
    </w:p>
    <w:p w14:paraId="18FDE7FA" w14:textId="77777777" w:rsidR="00D35FAF" w:rsidRDefault="00D35FAF" w:rsidP="00D35FAF">
      <w:pPr>
        <w:numPr>
          <w:ilvl w:val="0"/>
          <w:numId w:val="60"/>
        </w:numPr>
        <w:spacing w:after="42" w:line="248" w:lineRule="auto"/>
        <w:ind w:right="48" w:firstLine="360"/>
        <w:jc w:val="both"/>
      </w:pPr>
      <w:r>
        <w:t xml:space="preserve">CPU temperature rises above approximately </w:t>
      </w:r>
      <w:r>
        <w:rPr>
          <w:rFonts w:ascii="Times New Roman" w:eastAsia="Times New Roman" w:hAnsi="Times New Roman" w:cs="Times New Roman"/>
          <w:b/>
        </w:rPr>
        <w:t>90°C</w:t>
      </w:r>
      <w:r>
        <w:t xml:space="preserve"> </w:t>
      </w:r>
    </w:p>
    <w:p w14:paraId="5FB9227B" w14:textId="77777777" w:rsidR="00D35FAF" w:rsidRDefault="00D35FAF" w:rsidP="00D35FAF">
      <w:pPr>
        <w:numPr>
          <w:ilvl w:val="0"/>
          <w:numId w:val="60"/>
        </w:numPr>
        <w:spacing w:after="42" w:line="248" w:lineRule="auto"/>
        <w:ind w:right="48" w:firstLine="360"/>
        <w:jc w:val="both"/>
      </w:pPr>
      <w:r>
        <w:t xml:space="preserve">GPU temperature becomes excessively high </w:t>
      </w:r>
    </w:p>
    <w:p w14:paraId="5C6CBF85" w14:textId="77777777" w:rsidR="00D35FAF" w:rsidRDefault="00D35FAF" w:rsidP="00D35FAF">
      <w:pPr>
        <w:numPr>
          <w:ilvl w:val="0"/>
          <w:numId w:val="60"/>
        </w:numPr>
        <w:spacing w:after="42" w:line="248" w:lineRule="auto"/>
        <w:ind w:right="48" w:firstLine="360"/>
        <w:jc w:val="both"/>
      </w:pPr>
      <w:r>
        <w:t xml:space="preserve">Voltage becomes unstable </w:t>
      </w:r>
    </w:p>
    <w:p w14:paraId="52FC2E4D" w14:textId="77777777" w:rsidR="00D35FAF" w:rsidRDefault="00D35FAF" w:rsidP="00D35FAF">
      <w:pPr>
        <w:numPr>
          <w:ilvl w:val="0"/>
          <w:numId w:val="60"/>
        </w:numPr>
        <w:spacing w:after="107" w:line="443" w:lineRule="auto"/>
        <w:ind w:right="48" w:firstLine="360"/>
        <w:jc w:val="both"/>
      </w:pPr>
      <w:r>
        <w:t xml:space="preserve">The computer suddenly restarts then the problem is confirmed as either a thermal issue or an insufficient power supply. </w:t>
      </w:r>
    </w:p>
    <w:p w14:paraId="2F8929C6" w14:textId="77777777" w:rsidR="00D35FAF" w:rsidRDefault="00D35FAF" w:rsidP="00D35FAF">
      <w:pPr>
        <w:pStyle w:val="Heading2"/>
        <w:spacing w:after="0" w:line="428" w:lineRule="auto"/>
        <w:ind w:left="-5" w:right="963"/>
      </w:pPr>
      <w:r>
        <w:rPr>
          <w:color w:val="000000"/>
        </w:rPr>
        <w:t xml:space="preserve">4. Recommended Solutions to Prevent Frequent System Restarts </w:t>
      </w:r>
      <w:r>
        <w:rPr>
          <w:color w:val="000000"/>
          <w:sz w:val="36"/>
        </w:rPr>
        <w:t xml:space="preserve">Solution 1: Improve Airflow and Ventilation </w:t>
      </w:r>
    </w:p>
    <w:p w14:paraId="3C1456B0" w14:textId="77777777" w:rsidR="00D35FAF" w:rsidRDefault="00D35FAF" w:rsidP="00D35FAF">
      <w:pPr>
        <w:spacing w:after="261"/>
        <w:ind w:right="48"/>
      </w:pPr>
      <w:r>
        <w:t xml:space="preserve">Remove the workstations from enclosed desk cabinets or provide adequate ventilation. </w:t>
      </w:r>
    </w:p>
    <w:p w14:paraId="734E7BE5" w14:textId="77777777" w:rsidR="00D35FAF" w:rsidRDefault="00D35FAF" w:rsidP="00D35FAF">
      <w:pPr>
        <w:spacing w:after="321"/>
        <w:ind w:right="48"/>
      </w:pPr>
      <w:r>
        <w:t xml:space="preserve">This allows: </w:t>
      </w:r>
    </w:p>
    <w:p w14:paraId="24F3F7DB" w14:textId="77777777" w:rsidR="00D35FAF" w:rsidRDefault="00D35FAF" w:rsidP="00D35FAF">
      <w:pPr>
        <w:numPr>
          <w:ilvl w:val="0"/>
          <w:numId w:val="61"/>
        </w:numPr>
        <w:spacing w:after="42" w:line="248" w:lineRule="auto"/>
        <w:ind w:right="48" w:hanging="360"/>
        <w:jc w:val="both"/>
      </w:pPr>
      <w:r>
        <w:t xml:space="preserve">Better airflow </w:t>
      </w:r>
    </w:p>
    <w:p w14:paraId="3E78432F" w14:textId="77777777" w:rsidR="00D35FAF" w:rsidRDefault="00D35FAF" w:rsidP="00D35FAF">
      <w:pPr>
        <w:numPr>
          <w:ilvl w:val="0"/>
          <w:numId w:val="61"/>
        </w:numPr>
        <w:spacing w:after="42" w:line="248" w:lineRule="auto"/>
        <w:ind w:right="48" w:hanging="360"/>
        <w:jc w:val="both"/>
      </w:pPr>
      <w:r>
        <w:t xml:space="preserve">Lower internal temperatures </w:t>
      </w:r>
    </w:p>
    <w:p w14:paraId="26B62583" w14:textId="77777777" w:rsidR="00D35FAF" w:rsidRDefault="00D35FAF" w:rsidP="00D35FAF">
      <w:pPr>
        <w:numPr>
          <w:ilvl w:val="0"/>
          <w:numId w:val="61"/>
        </w:numPr>
        <w:spacing w:after="293" w:line="248" w:lineRule="auto"/>
        <w:ind w:right="48" w:hanging="360"/>
        <w:jc w:val="both"/>
      </w:pPr>
      <w:r>
        <w:t xml:space="preserve">Improved cooling efficiency </w:t>
      </w:r>
    </w:p>
    <w:p w14:paraId="34C9D859" w14:textId="274699D4" w:rsidR="00D35FAF" w:rsidRDefault="00D35FAF" w:rsidP="00D35FAF">
      <w:pPr>
        <w:spacing w:after="348"/>
        <w:jc w:val="right"/>
      </w:pPr>
      <w:r>
        <w:rPr>
          <w:rFonts w:ascii="Calibri" w:eastAsia="Calibri" w:hAnsi="Calibri" w:cs="Calibri"/>
          <w:sz w:val="24"/>
        </w:rPr>
        <w:t xml:space="preserve"> </w:t>
      </w:r>
    </w:p>
    <w:p w14:paraId="3E7DAC4B" w14:textId="77777777" w:rsidR="00D35FAF" w:rsidRDefault="00D35FAF" w:rsidP="00D35FAF">
      <w:pPr>
        <w:pStyle w:val="Heading1"/>
        <w:ind w:left="-5"/>
      </w:pPr>
      <w:r>
        <w:t xml:space="preserve">Solution 2: Service the Cooling System </w:t>
      </w:r>
    </w:p>
    <w:p w14:paraId="76478A8A" w14:textId="77777777" w:rsidR="00D35FAF" w:rsidRDefault="00D35FAF" w:rsidP="00D35FAF">
      <w:pPr>
        <w:spacing w:after="317"/>
        <w:ind w:right="48"/>
      </w:pPr>
      <w:r>
        <w:t xml:space="preserve">Perform preventive maintenance by: </w:t>
      </w:r>
    </w:p>
    <w:p w14:paraId="319AD369" w14:textId="77777777" w:rsidR="00D35FAF" w:rsidRDefault="00D35FAF" w:rsidP="00D35FAF">
      <w:pPr>
        <w:numPr>
          <w:ilvl w:val="0"/>
          <w:numId w:val="62"/>
        </w:numPr>
        <w:spacing w:after="42" w:line="248" w:lineRule="auto"/>
        <w:ind w:right="48" w:hanging="360"/>
        <w:jc w:val="both"/>
      </w:pPr>
      <w:r>
        <w:t xml:space="preserve">Cleaning dust from heatsinks and fans </w:t>
      </w:r>
    </w:p>
    <w:p w14:paraId="1BAD1F9D" w14:textId="77777777" w:rsidR="00D35FAF" w:rsidRDefault="00D35FAF" w:rsidP="00D35FAF">
      <w:pPr>
        <w:numPr>
          <w:ilvl w:val="0"/>
          <w:numId w:val="62"/>
        </w:numPr>
        <w:spacing w:after="42" w:line="248" w:lineRule="auto"/>
        <w:ind w:right="48" w:hanging="360"/>
        <w:jc w:val="both"/>
      </w:pPr>
      <w:r>
        <w:t xml:space="preserve">Replacing dried thermal paste </w:t>
      </w:r>
    </w:p>
    <w:p w14:paraId="5BA293EA" w14:textId="77777777" w:rsidR="00D35FAF" w:rsidRDefault="00D35FAF" w:rsidP="00D35FAF">
      <w:pPr>
        <w:numPr>
          <w:ilvl w:val="0"/>
          <w:numId w:val="62"/>
        </w:numPr>
        <w:spacing w:after="42" w:line="248" w:lineRule="auto"/>
        <w:ind w:right="48" w:hanging="360"/>
        <w:jc w:val="both"/>
      </w:pPr>
      <w:r>
        <w:t xml:space="preserve">Ensuring all cooling fans operate correctly </w:t>
      </w:r>
    </w:p>
    <w:p w14:paraId="07115599" w14:textId="77777777" w:rsidR="00D35FAF" w:rsidRDefault="00D35FAF" w:rsidP="00D35FAF">
      <w:pPr>
        <w:numPr>
          <w:ilvl w:val="0"/>
          <w:numId w:val="62"/>
        </w:numPr>
        <w:spacing w:after="264" w:line="248" w:lineRule="auto"/>
        <w:ind w:right="48" w:hanging="360"/>
        <w:jc w:val="both"/>
      </w:pPr>
      <w:r>
        <w:t xml:space="preserve">Installing additional case fans if required </w:t>
      </w:r>
    </w:p>
    <w:p w14:paraId="3F0D7D0A" w14:textId="77777777" w:rsidR="00D35FAF" w:rsidRDefault="00D35FAF" w:rsidP="00D35FAF">
      <w:pPr>
        <w:spacing w:after="295"/>
        <w:ind w:right="48"/>
      </w:pPr>
      <w:r>
        <w:t xml:space="preserve">This improves heat dissipation and prevents thermal shutdown. </w:t>
      </w:r>
    </w:p>
    <w:p w14:paraId="0382B3CA" w14:textId="5B22B041" w:rsidR="00D35FAF" w:rsidRDefault="00D35FAF" w:rsidP="00D35FAF">
      <w:pPr>
        <w:spacing w:after="346"/>
        <w:jc w:val="right"/>
      </w:pPr>
      <w:r>
        <w:rPr>
          <w:rFonts w:ascii="Calibri" w:eastAsia="Calibri" w:hAnsi="Calibri" w:cs="Calibri"/>
          <w:sz w:val="24"/>
        </w:rPr>
        <w:t xml:space="preserve"> </w:t>
      </w:r>
    </w:p>
    <w:p w14:paraId="483806FA" w14:textId="77777777" w:rsidR="00D35FAF" w:rsidRDefault="00D35FAF" w:rsidP="00D35FAF">
      <w:pPr>
        <w:pStyle w:val="Heading1"/>
        <w:ind w:left="-5"/>
      </w:pPr>
      <w:r>
        <w:lastRenderedPageBreak/>
        <w:t xml:space="preserve">Solution 3: Test and Replace Faulty Hardware </w:t>
      </w:r>
    </w:p>
    <w:p w14:paraId="2870804F" w14:textId="77777777" w:rsidR="00D35FAF" w:rsidRDefault="00D35FAF" w:rsidP="00D35FAF">
      <w:pPr>
        <w:spacing w:after="322"/>
        <w:ind w:right="48"/>
      </w:pPr>
      <w:r>
        <w:t xml:space="preserve">Perform hardware diagnostics on: </w:t>
      </w:r>
    </w:p>
    <w:p w14:paraId="7EF72838" w14:textId="77777777" w:rsidR="00D35FAF" w:rsidRDefault="00D35FAF" w:rsidP="00D35FAF">
      <w:pPr>
        <w:numPr>
          <w:ilvl w:val="0"/>
          <w:numId w:val="63"/>
        </w:numPr>
        <w:spacing w:after="42" w:line="248" w:lineRule="auto"/>
        <w:ind w:right="48" w:hanging="360"/>
        <w:jc w:val="both"/>
      </w:pPr>
      <w:r>
        <w:t xml:space="preserve">PSU </w:t>
      </w:r>
    </w:p>
    <w:p w14:paraId="6ACEDE28" w14:textId="77777777" w:rsidR="00D35FAF" w:rsidRDefault="00D35FAF" w:rsidP="00D35FAF">
      <w:pPr>
        <w:numPr>
          <w:ilvl w:val="0"/>
          <w:numId w:val="63"/>
        </w:numPr>
        <w:spacing w:after="42" w:line="248" w:lineRule="auto"/>
        <w:ind w:right="48" w:hanging="360"/>
        <w:jc w:val="both"/>
      </w:pPr>
      <w:r>
        <w:t xml:space="preserve">CPU Cooler </w:t>
      </w:r>
    </w:p>
    <w:p w14:paraId="1D2DA170" w14:textId="77777777" w:rsidR="00D35FAF" w:rsidRDefault="00D35FAF" w:rsidP="00D35FAF">
      <w:pPr>
        <w:numPr>
          <w:ilvl w:val="0"/>
          <w:numId w:val="63"/>
        </w:numPr>
        <w:spacing w:after="42" w:line="248" w:lineRule="auto"/>
        <w:ind w:right="48" w:hanging="360"/>
        <w:jc w:val="both"/>
      </w:pPr>
      <w:r>
        <w:t xml:space="preserve">Motherboard </w:t>
      </w:r>
    </w:p>
    <w:p w14:paraId="7A9717BB" w14:textId="77777777" w:rsidR="00D35FAF" w:rsidRDefault="00D35FAF" w:rsidP="00D35FAF">
      <w:pPr>
        <w:numPr>
          <w:ilvl w:val="0"/>
          <w:numId w:val="63"/>
        </w:numPr>
        <w:spacing w:after="267" w:line="248" w:lineRule="auto"/>
        <w:ind w:right="48" w:hanging="360"/>
        <w:jc w:val="both"/>
      </w:pPr>
      <w:r>
        <w:t xml:space="preserve">RAM </w:t>
      </w:r>
    </w:p>
    <w:p w14:paraId="11765D2B" w14:textId="77777777" w:rsidR="00D35FAF" w:rsidRDefault="00D35FAF" w:rsidP="00D35FAF">
      <w:pPr>
        <w:spacing w:after="295"/>
        <w:ind w:right="48"/>
      </w:pPr>
      <w:r>
        <w:t xml:space="preserve">Replace any component that fails diagnostic testing. </w:t>
      </w:r>
    </w:p>
    <w:p w14:paraId="04E0F465" w14:textId="0F9E05AD" w:rsidR="00D35FAF" w:rsidRDefault="00D35FAF" w:rsidP="00D35FAF">
      <w:pPr>
        <w:spacing w:after="0"/>
        <w:jc w:val="right"/>
      </w:pPr>
      <w:r>
        <w:rPr>
          <w:rFonts w:ascii="Calibri" w:eastAsia="Calibri" w:hAnsi="Calibri" w:cs="Calibri"/>
          <w:sz w:val="24"/>
        </w:rPr>
        <w:t xml:space="preserve"> </w:t>
      </w:r>
    </w:p>
    <w:p w14:paraId="450C7BE4" w14:textId="77777777" w:rsidR="00D35FAF" w:rsidRDefault="00D35FAF" w:rsidP="00D35FAF">
      <w:pPr>
        <w:spacing w:after="271"/>
      </w:pPr>
      <w:r>
        <w:rPr>
          <w:rFonts w:ascii="Times New Roman" w:eastAsia="Times New Roman" w:hAnsi="Times New Roman" w:cs="Times New Roman"/>
          <w:b/>
          <w:color w:val="0F4761"/>
          <w:sz w:val="32"/>
        </w:rPr>
        <w:t xml:space="preserve">5. Technical Justification for a PSU Upgrade </w:t>
      </w:r>
    </w:p>
    <w:p w14:paraId="0AF9B252" w14:textId="77777777" w:rsidR="00D35FAF" w:rsidRDefault="00D35FAF" w:rsidP="00D35FAF">
      <w:pPr>
        <w:spacing w:after="338"/>
        <w:ind w:right="48"/>
      </w:pPr>
      <w:r>
        <w:t xml:space="preserve">A PSU upgrade should only be recommended after verifying the existing power supply. </w:t>
      </w:r>
    </w:p>
    <w:p w14:paraId="283ABB1F" w14:textId="77777777" w:rsidR="00D35FAF" w:rsidRDefault="00D35FAF" w:rsidP="00D35FAF">
      <w:pPr>
        <w:pStyle w:val="Heading1"/>
        <w:ind w:left="-5"/>
      </w:pPr>
      <w:r>
        <w:t xml:space="preserve">When a PSU Upgrade is Necessary </w:t>
      </w:r>
    </w:p>
    <w:p w14:paraId="70296B1A" w14:textId="77777777" w:rsidR="00D35FAF" w:rsidRDefault="00D35FAF" w:rsidP="00D35FAF">
      <w:pPr>
        <w:spacing w:after="317"/>
        <w:ind w:right="48"/>
      </w:pPr>
      <w:r>
        <w:t xml:space="preserve">Upgrade the PSU if: </w:t>
      </w:r>
    </w:p>
    <w:p w14:paraId="7FFEB249" w14:textId="77777777" w:rsidR="00D35FAF" w:rsidRDefault="00D35FAF" w:rsidP="00D35FAF">
      <w:pPr>
        <w:numPr>
          <w:ilvl w:val="0"/>
          <w:numId w:val="64"/>
        </w:numPr>
        <w:spacing w:after="42" w:line="248" w:lineRule="auto"/>
        <w:ind w:right="48"/>
        <w:jc w:val="both"/>
      </w:pPr>
      <w:r>
        <w:t xml:space="preserve">Power consumption exceeds PSU capacity. </w:t>
      </w:r>
    </w:p>
    <w:p w14:paraId="690AA5CF" w14:textId="77777777" w:rsidR="00D35FAF" w:rsidRDefault="00D35FAF" w:rsidP="00D35FAF">
      <w:pPr>
        <w:numPr>
          <w:ilvl w:val="0"/>
          <w:numId w:val="64"/>
        </w:numPr>
        <w:spacing w:after="42" w:line="248" w:lineRule="auto"/>
        <w:ind w:right="48"/>
        <w:jc w:val="both"/>
      </w:pPr>
      <w:r>
        <w:t xml:space="preserve">Voltage output is unstable. </w:t>
      </w:r>
    </w:p>
    <w:p w14:paraId="5887E9D0" w14:textId="77777777" w:rsidR="00D35FAF" w:rsidRDefault="00D35FAF" w:rsidP="00D35FAF">
      <w:pPr>
        <w:numPr>
          <w:ilvl w:val="0"/>
          <w:numId w:val="64"/>
        </w:numPr>
        <w:spacing w:after="42" w:line="248" w:lineRule="auto"/>
        <w:ind w:right="48"/>
        <w:jc w:val="both"/>
      </w:pPr>
      <w:r>
        <w:t xml:space="preserve">The PSU is old or showing signs of failure. </w:t>
      </w:r>
    </w:p>
    <w:p w14:paraId="7121B4D0" w14:textId="77777777" w:rsidR="00D35FAF" w:rsidRDefault="00D35FAF" w:rsidP="00D35FAF">
      <w:pPr>
        <w:numPr>
          <w:ilvl w:val="0"/>
          <w:numId w:val="64"/>
        </w:numPr>
        <w:spacing w:after="264" w:line="248" w:lineRule="auto"/>
        <w:ind w:right="48"/>
        <w:jc w:val="both"/>
      </w:pPr>
      <w:r>
        <w:t xml:space="preserve">A powerful GPU or CPU has recently been installed. </w:t>
      </w:r>
    </w:p>
    <w:p w14:paraId="3522911D" w14:textId="77777777" w:rsidR="00D35FAF" w:rsidRDefault="00D35FAF" w:rsidP="00D35FAF">
      <w:pPr>
        <w:spacing w:after="299"/>
        <w:ind w:right="48"/>
      </w:pPr>
      <w:r>
        <w:t xml:space="preserve">A higher-quality PSU provides stable voltage and sufficient current under heavy workloads, reducing unexpected restarts. </w:t>
      </w:r>
    </w:p>
    <w:p w14:paraId="0A25E1A0" w14:textId="6ED71543" w:rsidR="00D35FAF" w:rsidRDefault="00D35FAF" w:rsidP="00D35FAF">
      <w:pPr>
        <w:spacing w:after="346"/>
        <w:jc w:val="right"/>
      </w:pPr>
      <w:r>
        <w:rPr>
          <w:rFonts w:ascii="Calibri" w:eastAsia="Calibri" w:hAnsi="Calibri" w:cs="Calibri"/>
          <w:sz w:val="24"/>
        </w:rPr>
        <w:t xml:space="preserve"> </w:t>
      </w:r>
    </w:p>
    <w:p w14:paraId="6A4D73AA" w14:textId="77777777" w:rsidR="00D35FAF" w:rsidRDefault="00D35FAF" w:rsidP="00D35FAF">
      <w:pPr>
        <w:pStyle w:val="Heading1"/>
        <w:ind w:left="-5"/>
      </w:pPr>
      <w:r>
        <w:t xml:space="preserve">When a PSU Upgrade is Not Necessary </w:t>
      </w:r>
    </w:p>
    <w:p w14:paraId="385B37F8" w14:textId="77777777" w:rsidR="00D35FAF" w:rsidRDefault="00D35FAF" w:rsidP="00D35FAF">
      <w:pPr>
        <w:spacing w:after="320"/>
        <w:ind w:right="48"/>
      </w:pPr>
      <w:r>
        <w:t xml:space="preserve">A PSU upgrade is unnecessary if: </w:t>
      </w:r>
    </w:p>
    <w:p w14:paraId="1E7EFE8F" w14:textId="77777777" w:rsidR="00D35FAF" w:rsidRDefault="00D35FAF" w:rsidP="00D35FAF">
      <w:pPr>
        <w:numPr>
          <w:ilvl w:val="0"/>
          <w:numId w:val="65"/>
        </w:numPr>
        <w:spacing w:after="42" w:line="248" w:lineRule="auto"/>
        <w:ind w:right="48"/>
        <w:jc w:val="both"/>
      </w:pPr>
      <w:r>
        <w:t xml:space="preserve">Voltage remains stable during stress testing. </w:t>
      </w:r>
    </w:p>
    <w:p w14:paraId="08F88925" w14:textId="77777777" w:rsidR="00D35FAF" w:rsidRDefault="00D35FAF" w:rsidP="00D35FAF">
      <w:pPr>
        <w:numPr>
          <w:ilvl w:val="0"/>
          <w:numId w:val="65"/>
        </w:numPr>
        <w:spacing w:after="42" w:line="248" w:lineRule="auto"/>
        <w:ind w:right="48"/>
        <w:jc w:val="both"/>
      </w:pPr>
      <w:r>
        <w:t xml:space="preserve">The PSU wattage is sufficient. </w:t>
      </w:r>
    </w:p>
    <w:p w14:paraId="41B21813" w14:textId="77777777" w:rsidR="00D35FAF" w:rsidRDefault="00D35FAF" w:rsidP="00D35FAF">
      <w:pPr>
        <w:numPr>
          <w:ilvl w:val="0"/>
          <w:numId w:val="65"/>
        </w:numPr>
        <w:spacing w:after="265" w:line="248" w:lineRule="auto"/>
        <w:ind w:right="48"/>
        <w:jc w:val="both"/>
      </w:pPr>
      <w:r>
        <w:t xml:space="preserve">The restarts are caused solely by overheating due to poor airflow. </w:t>
      </w:r>
    </w:p>
    <w:p w14:paraId="68525D41" w14:textId="77777777" w:rsidR="00D35FAF" w:rsidRDefault="00D35FAF" w:rsidP="00D35FAF">
      <w:pPr>
        <w:spacing w:after="371"/>
        <w:ind w:right="48"/>
      </w:pPr>
      <w:r>
        <w:t xml:space="preserve">In this situation, improving cooling and ventilation is a more effective solution than replacing the PSU. </w:t>
      </w:r>
    </w:p>
    <w:p w14:paraId="3AD063F9" w14:textId="77777777" w:rsidR="00D35FAF" w:rsidRDefault="00D35FAF" w:rsidP="00D35FAF">
      <w:pPr>
        <w:pStyle w:val="Heading2"/>
        <w:spacing w:after="324"/>
        <w:ind w:left="-5" w:right="963"/>
      </w:pPr>
      <w:r>
        <w:rPr>
          <w:color w:val="000000"/>
        </w:rPr>
        <w:t xml:space="preserve">Observation </w:t>
      </w:r>
    </w:p>
    <w:p w14:paraId="67982DBB" w14:textId="77777777" w:rsidR="00D35FAF" w:rsidRDefault="00D35FAF" w:rsidP="00D35FAF">
      <w:pPr>
        <w:numPr>
          <w:ilvl w:val="0"/>
          <w:numId w:val="66"/>
        </w:numPr>
        <w:spacing w:after="42" w:line="248" w:lineRule="auto"/>
        <w:ind w:right="48"/>
        <w:jc w:val="both"/>
      </w:pPr>
      <w:r>
        <w:t xml:space="preserve">The workstations passed POST successfully when temperatures were low. </w:t>
      </w:r>
    </w:p>
    <w:p w14:paraId="541F5CD0" w14:textId="77777777" w:rsidR="00D35FAF" w:rsidRDefault="00D35FAF" w:rsidP="00D35FAF">
      <w:pPr>
        <w:numPr>
          <w:ilvl w:val="0"/>
          <w:numId w:val="66"/>
        </w:numPr>
        <w:spacing w:after="42" w:line="248" w:lineRule="auto"/>
        <w:ind w:right="48"/>
        <w:jc w:val="both"/>
      </w:pPr>
      <w:r>
        <w:t xml:space="preserve">Continuous rendering increased CPU and internal cabinet temperatures. </w:t>
      </w:r>
    </w:p>
    <w:p w14:paraId="52387765" w14:textId="77777777" w:rsidR="00D35FAF" w:rsidRDefault="00D35FAF" w:rsidP="00D35FAF">
      <w:pPr>
        <w:numPr>
          <w:ilvl w:val="0"/>
          <w:numId w:val="66"/>
        </w:numPr>
        <w:spacing w:after="42" w:line="248" w:lineRule="auto"/>
        <w:ind w:right="48"/>
        <w:jc w:val="both"/>
      </w:pPr>
      <w:r>
        <w:lastRenderedPageBreak/>
        <w:t xml:space="preserve">Poor airflow caused excessive heat accumulation. </w:t>
      </w:r>
    </w:p>
    <w:p w14:paraId="5B4943BE" w14:textId="77777777" w:rsidR="00D35FAF" w:rsidRDefault="00D35FAF" w:rsidP="00D35FAF">
      <w:pPr>
        <w:numPr>
          <w:ilvl w:val="0"/>
          <w:numId w:val="66"/>
        </w:numPr>
        <w:spacing w:after="42" w:line="248" w:lineRule="auto"/>
        <w:ind w:right="48"/>
        <w:jc w:val="both"/>
      </w:pPr>
      <w:r>
        <w:t xml:space="preserve">Stress testing reproduced the restart issue under heavy load. </w:t>
      </w:r>
    </w:p>
    <w:p w14:paraId="24B8B900" w14:textId="77777777" w:rsidR="00D35FAF" w:rsidRDefault="00D35FAF" w:rsidP="00D35FAF">
      <w:pPr>
        <w:numPr>
          <w:ilvl w:val="0"/>
          <w:numId w:val="66"/>
        </w:numPr>
        <w:spacing w:after="265" w:line="248" w:lineRule="auto"/>
        <w:ind w:right="48"/>
        <w:jc w:val="both"/>
      </w:pPr>
      <w:r>
        <w:t xml:space="preserve">Improving cooling significantly reduced system instability. </w:t>
      </w:r>
    </w:p>
    <w:p w14:paraId="53CA508A" w14:textId="5D9DFAD5" w:rsidR="00D35FAF" w:rsidRPr="009B617F" w:rsidRDefault="00D35FAF" w:rsidP="00D35FAF">
      <w:pPr>
        <w:pStyle w:val="ListParagraph"/>
        <w:rPr>
          <w:b/>
          <w:bCs/>
          <w:i/>
          <w:iCs/>
          <w:sz w:val="48"/>
          <w:szCs w:val="48"/>
          <w:u w:val="single"/>
          <w:lang w:val="en-US"/>
        </w:rPr>
      </w:pPr>
      <w:r>
        <w:t>The issue was successfully diagnosed through hardware inspection and stress testing. After improving airflow, servicing the cooling system, and verifying power supply performance, the workstations operated normally under heavy rendering workloads without random restarts, successfully meeting the required performance and stability criteria.</w:t>
      </w:r>
    </w:p>
    <w:sectPr w:rsidR="00D35FAF" w:rsidRPr="009B617F" w:rsidSect="00FE2DD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308D"/>
    <w:multiLevelType w:val="hybridMultilevel"/>
    <w:tmpl w:val="8236EE72"/>
    <w:lvl w:ilvl="0" w:tplc="53F2D734">
      <w:start w:val="1"/>
      <w:numFmt w:val="bullet"/>
      <w:lvlText w:val="•"/>
      <w:lvlJc w:val="left"/>
      <w:pPr>
        <w:ind w:left="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38268A">
      <w:start w:val="1"/>
      <w:numFmt w:val="bullet"/>
      <w:lvlText w:val="o"/>
      <w:lvlJc w:val="left"/>
      <w:pPr>
        <w:ind w:left="1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C6686E6">
      <w:start w:val="1"/>
      <w:numFmt w:val="bullet"/>
      <w:lvlText w:val="▪"/>
      <w:lvlJc w:val="left"/>
      <w:pPr>
        <w:ind w:left="23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8EFD36">
      <w:start w:val="1"/>
      <w:numFmt w:val="bullet"/>
      <w:lvlText w:val="•"/>
      <w:lvlJc w:val="left"/>
      <w:pPr>
        <w:ind w:left="30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AC7C54">
      <w:start w:val="1"/>
      <w:numFmt w:val="bullet"/>
      <w:lvlText w:val="o"/>
      <w:lvlJc w:val="left"/>
      <w:pPr>
        <w:ind w:left="3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E4C69C">
      <w:start w:val="1"/>
      <w:numFmt w:val="bullet"/>
      <w:lvlText w:val="▪"/>
      <w:lvlJc w:val="left"/>
      <w:pPr>
        <w:ind w:left="44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02BA2A">
      <w:start w:val="1"/>
      <w:numFmt w:val="bullet"/>
      <w:lvlText w:val="•"/>
      <w:lvlJc w:val="left"/>
      <w:pPr>
        <w:ind w:left="51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70BDAA">
      <w:start w:val="1"/>
      <w:numFmt w:val="bullet"/>
      <w:lvlText w:val="o"/>
      <w:lvlJc w:val="left"/>
      <w:pPr>
        <w:ind w:left="5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8E1972">
      <w:start w:val="1"/>
      <w:numFmt w:val="bullet"/>
      <w:lvlText w:val="▪"/>
      <w:lvlJc w:val="left"/>
      <w:pPr>
        <w:ind w:left="66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1E4DFB"/>
    <w:multiLevelType w:val="hybridMultilevel"/>
    <w:tmpl w:val="A618990C"/>
    <w:lvl w:ilvl="0" w:tplc="DFC653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9222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00E5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5A07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54E6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7C94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708E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EAAB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E8F9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3EE7825"/>
    <w:multiLevelType w:val="hybridMultilevel"/>
    <w:tmpl w:val="FFC25D20"/>
    <w:lvl w:ilvl="0" w:tplc="04269206">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65F044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B18B96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8422D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FC557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5CF14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1E322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CCDB3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04A35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4C53842"/>
    <w:multiLevelType w:val="hybridMultilevel"/>
    <w:tmpl w:val="F9BAEEB8"/>
    <w:lvl w:ilvl="0" w:tplc="CE84406E">
      <w:start w:val="1"/>
      <w:numFmt w:val="bullet"/>
      <w:lvlText w:val="•"/>
      <w:lvlJc w:val="left"/>
      <w:pPr>
        <w:ind w:left="84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1CF896FA">
      <w:start w:val="1"/>
      <w:numFmt w:val="bullet"/>
      <w:lvlText w:val="o"/>
      <w:lvlJc w:val="left"/>
      <w:pPr>
        <w:ind w:left="158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90E04CDA">
      <w:start w:val="1"/>
      <w:numFmt w:val="bullet"/>
      <w:lvlText w:val="▪"/>
      <w:lvlJc w:val="left"/>
      <w:pPr>
        <w:ind w:left="230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CDB632E2">
      <w:start w:val="1"/>
      <w:numFmt w:val="bullet"/>
      <w:lvlText w:val="•"/>
      <w:lvlJc w:val="left"/>
      <w:pPr>
        <w:ind w:left="302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98CA0394">
      <w:start w:val="1"/>
      <w:numFmt w:val="bullet"/>
      <w:lvlText w:val="o"/>
      <w:lvlJc w:val="left"/>
      <w:pPr>
        <w:ind w:left="374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8F9CC2B6">
      <w:start w:val="1"/>
      <w:numFmt w:val="bullet"/>
      <w:lvlText w:val="▪"/>
      <w:lvlJc w:val="left"/>
      <w:pPr>
        <w:ind w:left="446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3E4AE846">
      <w:start w:val="1"/>
      <w:numFmt w:val="bullet"/>
      <w:lvlText w:val="•"/>
      <w:lvlJc w:val="left"/>
      <w:pPr>
        <w:ind w:left="518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6156AB86">
      <w:start w:val="1"/>
      <w:numFmt w:val="bullet"/>
      <w:lvlText w:val="o"/>
      <w:lvlJc w:val="left"/>
      <w:pPr>
        <w:ind w:left="590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DD00DE86">
      <w:start w:val="1"/>
      <w:numFmt w:val="bullet"/>
      <w:lvlText w:val="▪"/>
      <w:lvlJc w:val="left"/>
      <w:pPr>
        <w:ind w:left="662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4" w15:restartNumberingAfterBreak="0">
    <w:nsid w:val="052F163E"/>
    <w:multiLevelType w:val="hybridMultilevel"/>
    <w:tmpl w:val="0E74C97A"/>
    <w:lvl w:ilvl="0" w:tplc="FD763B1E">
      <w:start w:val="1"/>
      <w:numFmt w:val="bullet"/>
      <w:lvlText w:val="•"/>
      <w:lvlJc w:val="left"/>
      <w:pPr>
        <w:ind w:left="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DCFF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02C84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4C91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7603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2E77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C261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C65F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6A4B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5E97C28"/>
    <w:multiLevelType w:val="hybridMultilevel"/>
    <w:tmpl w:val="9A983E68"/>
    <w:lvl w:ilvl="0" w:tplc="8C90F65C">
      <w:start w:val="1"/>
      <w:numFmt w:val="bullet"/>
      <w:lvlText w:val="•"/>
      <w:lvlJc w:val="left"/>
      <w:pPr>
        <w:ind w:left="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B630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8AE9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6696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8457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A2B6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9AB6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5438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1429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7D938BB"/>
    <w:multiLevelType w:val="hybridMultilevel"/>
    <w:tmpl w:val="B68C8892"/>
    <w:lvl w:ilvl="0" w:tplc="40090009">
      <w:start w:val="1"/>
      <w:numFmt w:val="bullet"/>
      <w:lvlText w:val=""/>
      <w:lvlJc w:val="left"/>
      <w:pPr>
        <w:ind w:left="857" w:hanging="360"/>
      </w:pPr>
      <w:rPr>
        <w:rFonts w:ascii="Wingdings" w:hAnsi="Wingdings" w:hint="default"/>
      </w:rPr>
    </w:lvl>
    <w:lvl w:ilvl="1" w:tplc="40090003" w:tentative="1">
      <w:start w:val="1"/>
      <w:numFmt w:val="bullet"/>
      <w:lvlText w:val="o"/>
      <w:lvlJc w:val="left"/>
      <w:pPr>
        <w:ind w:left="1577" w:hanging="360"/>
      </w:pPr>
      <w:rPr>
        <w:rFonts w:ascii="Courier New" w:hAnsi="Courier New" w:cs="Courier New" w:hint="default"/>
      </w:rPr>
    </w:lvl>
    <w:lvl w:ilvl="2" w:tplc="40090005" w:tentative="1">
      <w:start w:val="1"/>
      <w:numFmt w:val="bullet"/>
      <w:lvlText w:val=""/>
      <w:lvlJc w:val="left"/>
      <w:pPr>
        <w:ind w:left="2297" w:hanging="360"/>
      </w:pPr>
      <w:rPr>
        <w:rFonts w:ascii="Wingdings" w:hAnsi="Wingdings" w:hint="default"/>
      </w:rPr>
    </w:lvl>
    <w:lvl w:ilvl="3" w:tplc="40090001" w:tentative="1">
      <w:start w:val="1"/>
      <w:numFmt w:val="bullet"/>
      <w:lvlText w:val=""/>
      <w:lvlJc w:val="left"/>
      <w:pPr>
        <w:ind w:left="3017" w:hanging="360"/>
      </w:pPr>
      <w:rPr>
        <w:rFonts w:ascii="Symbol" w:hAnsi="Symbol" w:hint="default"/>
      </w:rPr>
    </w:lvl>
    <w:lvl w:ilvl="4" w:tplc="40090003" w:tentative="1">
      <w:start w:val="1"/>
      <w:numFmt w:val="bullet"/>
      <w:lvlText w:val="o"/>
      <w:lvlJc w:val="left"/>
      <w:pPr>
        <w:ind w:left="3737" w:hanging="360"/>
      </w:pPr>
      <w:rPr>
        <w:rFonts w:ascii="Courier New" w:hAnsi="Courier New" w:cs="Courier New" w:hint="default"/>
      </w:rPr>
    </w:lvl>
    <w:lvl w:ilvl="5" w:tplc="40090005" w:tentative="1">
      <w:start w:val="1"/>
      <w:numFmt w:val="bullet"/>
      <w:lvlText w:val=""/>
      <w:lvlJc w:val="left"/>
      <w:pPr>
        <w:ind w:left="4457" w:hanging="360"/>
      </w:pPr>
      <w:rPr>
        <w:rFonts w:ascii="Wingdings" w:hAnsi="Wingdings" w:hint="default"/>
      </w:rPr>
    </w:lvl>
    <w:lvl w:ilvl="6" w:tplc="40090001" w:tentative="1">
      <w:start w:val="1"/>
      <w:numFmt w:val="bullet"/>
      <w:lvlText w:val=""/>
      <w:lvlJc w:val="left"/>
      <w:pPr>
        <w:ind w:left="5177" w:hanging="360"/>
      </w:pPr>
      <w:rPr>
        <w:rFonts w:ascii="Symbol" w:hAnsi="Symbol" w:hint="default"/>
      </w:rPr>
    </w:lvl>
    <w:lvl w:ilvl="7" w:tplc="40090003" w:tentative="1">
      <w:start w:val="1"/>
      <w:numFmt w:val="bullet"/>
      <w:lvlText w:val="o"/>
      <w:lvlJc w:val="left"/>
      <w:pPr>
        <w:ind w:left="5897" w:hanging="360"/>
      </w:pPr>
      <w:rPr>
        <w:rFonts w:ascii="Courier New" w:hAnsi="Courier New" w:cs="Courier New" w:hint="default"/>
      </w:rPr>
    </w:lvl>
    <w:lvl w:ilvl="8" w:tplc="40090005" w:tentative="1">
      <w:start w:val="1"/>
      <w:numFmt w:val="bullet"/>
      <w:lvlText w:val=""/>
      <w:lvlJc w:val="left"/>
      <w:pPr>
        <w:ind w:left="6617" w:hanging="360"/>
      </w:pPr>
      <w:rPr>
        <w:rFonts w:ascii="Wingdings" w:hAnsi="Wingdings" w:hint="default"/>
      </w:rPr>
    </w:lvl>
  </w:abstractNum>
  <w:abstractNum w:abstractNumId="7" w15:restartNumberingAfterBreak="0">
    <w:nsid w:val="08AC5111"/>
    <w:multiLevelType w:val="hybridMultilevel"/>
    <w:tmpl w:val="6D5A6FC6"/>
    <w:lvl w:ilvl="0" w:tplc="5B74C714">
      <w:start w:val="1"/>
      <w:numFmt w:val="bullet"/>
      <w:lvlText w:val="•"/>
      <w:lvlJc w:val="left"/>
      <w:pPr>
        <w:ind w:left="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BA4C8A">
      <w:start w:val="1"/>
      <w:numFmt w:val="bullet"/>
      <w:lvlText w:val="o"/>
      <w:lvlJc w:val="left"/>
      <w:pPr>
        <w:ind w:left="1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FE94EA">
      <w:start w:val="1"/>
      <w:numFmt w:val="bullet"/>
      <w:lvlText w:val="▪"/>
      <w:lvlJc w:val="left"/>
      <w:pPr>
        <w:ind w:left="23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6EE9B8">
      <w:start w:val="1"/>
      <w:numFmt w:val="bullet"/>
      <w:lvlText w:val="•"/>
      <w:lvlJc w:val="left"/>
      <w:pPr>
        <w:ind w:left="30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B88FBC">
      <w:start w:val="1"/>
      <w:numFmt w:val="bullet"/>
      <w:lvlText w:val="o"/>
      <w:lvlJc w:val="left"/>
      <w:pPr>
        <w:ind w:left="3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0CCE9A">
      <w:start w:val="1"/>
      <w:numFmt w:val="bullet"/>
      <w:lvlText w:val="▪"/>
      <w:lvlJc w:val="left"/>
      <w:pPr>
        <w:ind w:left="44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9ADCB2">
      <w:start w:val="1"/>
      <w:numFmt w:val="bullet"/>
      <w:lvlText w:val="•"/>
      <w:lvlJc w:val="left"/>
      <w:pPr>
        <w:ind w:left="51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D8B6CC">
      <w:start w:val="1"/>
      <w:numFmt w:val="bullet"/>
      <w:lvlText w:val="o"/>
      <w:lvlJc w:val="left"/>
      <w:pPr>
        <w:ind w:left="5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F8C5BA">
      <w:start w:val="1"/>
      <w:numFmt w:val="bullet"/>
      <w:lvlText w:val="▪"/>
      <w:lvlJc w:val="left"/>
      <w:pPr>
        <w:ind w:left="66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ACF5162"/>
    <w:multiLevelType w:val="hybridMultilevel"/>
    <w:tmpl w:val="A7BA274C"/>
    <w:lvl w:ilvl="0" w:tplc="DB0879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A4EC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1AC5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EC5F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E6CC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407D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9EFE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56EE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4CDE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0BD35A76"/>
    <w:multiLevelType w:val="hybridMultilevel"/>
    <w:tmpl w:val="34527CE0"/>
    <w:lvl w:ilvl="0" w:tplc="04F6B8B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AECE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6060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CCC4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FCEA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049B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2C43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BA63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4EDD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C4B4EE7"/>
    <w:multiLevelType w:val="hybridMultilevel"/>
    <w:tmpl w:val="8FBCA5DA"/>
    <w:lvl w:ilvl="0" w:tplc="3858E5C2">
      <w:start w:val="1"/>
      <w:numFmt w:val="bullet"/>
      <w:lvlText w:val="•"/>
      <w:lvlJc w:val="left"/>
      <w:pPr>
        <w:ind w:left="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E42C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22E3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C473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3AAC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6E7E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2218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7446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8273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0CA65E75"/>
    <w:multiLevelType w:val="hybridMultilevel"/>
    <w:tmpl w:val="F092A904"/>
    <w:lvl w:ilvl="0" w:tplc="87566608">
      <w:start w:val="1"/>
      <w:numFmt w:val="bullet"/>
      <w:lvlText w:val="•"/>
      <w:lvlJc w:val="left"/>
      <w:pPr>
        <w:ind w:left="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DCEA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02B8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226B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F85E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4AEF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F072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B08B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0649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0D43C39"/>
    <w:multiLevelType w:val="hybridMultilevel"/>
    <w:tmpl w:val="3B5455B4"/>
    <w:lvl w:ilvl="0" w:tplc="3410A38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82E2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58F6F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46FF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4A85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1E24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12D7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52B7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93E78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6F73834"/>
    <w:multiLevelType w:val="hybridMultilevel"/>
    <w:tmpl w:val="C7F0EE68"/>
    <w:lvl w:ilvl="0" w:tplc="BFCA44B0">
      <w:start w:val="1"/>
      <w:numFmt w:val="bullet"/>
      <w:lvlText w:val="•"/>
      <w:lvlJc w:val="left"/>
      <w:pPr>
        <w:ind w:left="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0E5F3E">
      <w:start w:val="1"/>
      <w:numFmt w:val="bullet"/>
      <w:lvlText w:val="o"/>
      <w:lvlJc w:val="left"/>
      <w:pPr>
        <w:ind w:left="1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922E6A">
      <w:start w:val="1"/>
      <w:numFmt w:val="bullet"/>
      <w:lvlText w:val="▪"/>
      <w:lvlJc w:val="left"/>
      <w:pPr>
        <w:ind w:left="23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16DF56">
      <w:start w:val="1"/>
      <w:numFmt w:val="bullet"/>
      <w:lvlText w:val="•"/>
      <w:lvlJc w:val="left"/>
      <w:pPr>
        <w:ind w:left="30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92D0B0">
      <w:start w:val="1"/>
      <w:numFmt w:val="bullet"/>
      <w:lvlText w:val="o"/>
      <w:lvlJc w:val="left"/>
      <w:pPr>
        <w:ind w:left="3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7208E4">
      <w:start w:val="1"/>
      <w:numFmt w:val="bullet"/>
      <w:lvlText w:val="▪"/>
      <w:lvlJc w:val="left"/>
      <w:pPr>
        <w:ind w:left="44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CE61C6">
      <w:start w:val="1"/>
      <w:numFmt w:val="bullet"/>
      <w:lvlText w:val="•"/>
      <w:lvlJc w:val="left"/>
      <w:pPr>
        <w:ind w:left="51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F22250">
      <w:start w:val="1"/>
      <w:numFmt w:val="bullet"/>
      <w:lvlText w:val="o"/>
      <w:lvlJc w:val="left"/>
      <w:pPr>
        <w:ind w:left="5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B61ED8">
      <w:start w:val="1"/>
      <w:numFmt w:val="bullet"/>
      <w:lvlText w:val="▪"/>
      <w:lvlJc w:val="left"/>
      <w:pPr>
        <w:ind w:left="66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180F1A0E"/>
    <w:multiLevelType w:val="hybridMultilevel"/>
    <w:tmpl w:val="711CB544"/>
    <w:lvl w:ilvl="0" w:tplc="8FC649BE">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60200A0">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62A3D5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9A6957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454C18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BE0BC98">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496B3D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B060F62">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B4A197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18BA4E28"/>
    <w:multiLevelType w:val="hybridMultilevel"/>
    <w:tmpl w:val="1250E710"/>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A305369"/>
    <w:multiLevelType w:val="hybridMultilevel"/>
    <w:tmpl w:val="658E6D4C"/>
    <w:lvl w:ilvl="0" w:tplc="8F4265A4">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C463966">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F4AA7A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1F6EB0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4E0DA66">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C0E9974">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474BDA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F983BD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A8046B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1B025BEE"/>
    <w:multiLevelType w:val="hybridMultilevel"/>
    <w:tmpl w:val="F21A8DE6"/>
    <w:lvl w:ilvl="0" w:tplc="30546F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6E5A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6C77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BC59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D03D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EADB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0E89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2A87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50BC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1D1C6069"/>
    <w:multiLevelType w:val="hybridMultilevel"/>
    <w:tmpl w:val="E9167A18"/>
    <w:lvl w:ilvl="0" w:tplc="5988251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AE81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0CA1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C2A6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2A42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C2A1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3246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665D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AC52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1D225322"/>
    <w:multiLevelType w:val="hybridMultilevel"/>
    <w:tmpl w:val="F448339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1D335B66"/>
    <w:multiLevelType w:val="hybridMultilevel"/>
    <w:tmpl w:val="1E2611BA"/>
    <w:lvl w:ilvl="0" w:tplc="660409DA">
      <w:start w:val="1"/>
      <w:numFmt w:val="bullet"/>
      <w:lvlText w:val="•"/>
      <w:lvlJc w:val="left"/>
      <w:pPr>
        <w:ind w:left="84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49DCC99A">
      <w:start w:val="1"/>
      <w:numFmt w:val="bullet"/>
      <w:lvlText w:val="o"/>
      <w:lvlJc w:val="left"/>
      <w:pPr>
        <w:ind w:left="158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B8784274">
      <w:start w:val="1"/>
      <w:numFmt w:val="bullet"/>
      <w:lvlText w:val="▪"/>
      <w:lvlJc w:val="left"/>
      <w:pPr>
        <w:ind w:left="230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B900A566">
      <w:start w:val="1"/>
      <w:numFmt w:val="bullet"/>
      <w:lvlText w:val="•"/>
      <w:lvlJc w:val="left"/>
      <w:pPr>
        <w:ind w:left="302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C7801AB0">
      <w:start w:val="1"/>
      <w:numFmt w:val="bullet"/>
      <w:lvlText w:val="o"/>
      <w:lvlJc w:val="left"/>
      <w:pPr>
        <w:ind w:left="374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476C7118">
      <w:start w:val="1"/>
      <w:numFmt w:val="bullet"/>
      <w:lvlText w:val="▪"/>
      <w:lvlJc w:val="left"/>
      <w:pPr>
        <w:ind w:left="446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3482B932">
      <w:start w:val="1"/>
      <w:numFmt w:val="bullet"/>
      <w:lvlText w:val="•"/>
      <w:lvlJc w:val="left"/>
      <w:pPr>
        <w:ind w:left="518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3A5C675E">
      <w:start w:val="1"/>
      <w:numFmt w:val="bullet"/>
      <w:lvlText w:val="o"/>
      <w:lvlJc w:val="left"/>
      <w:pPr>
        <w:ind w:left="590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1ED887AE">
      <w:start w:val="1"/>
      <w:numFmt w:val="bullet"/>
      <w:lvlText w:val="▪"/>
      <w:lvlJc w:val="left"/>
      <w:pPr>
        <w:ind w:left="662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21" w15:restartNumberingAfterBreak="0">
    <w:nsid w:val="205E761E"/>
    <w:multiLevelType w:val="hybridMultilevel"/>
    <w:tmpl w:val="4AE2344A"/>
    <w:lvl w:ilvl="0" w:tplc="7F9E353C">
      <w:start w:val="1"/>
      <w:numFmt w:val="bullet"/>
      <w:lvlText w:val="•"/>
      <w:lvlJc w:val="left"/>
      <w:pPr>
        <w:ind w:left="8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6C408E">
      <w:start w:val="1"/>
      <w:numFmt w:val="bullet"/>
      <w:lvlText w:val="o"/>
      <w:lvlJc w:val="left"/>
      <w:pPr>
        <w:ind w:left="1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842126">
      <w:start w:val="1"/>
      <w:numFmt w:val="bullet"/>
      <w:lvlText w:val="▪"/>
      <w:lvlJc w:val="left"/>
      <w:pPr>
        <w:ind w:left="23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3ACB38">
      <w:start w:val="1"/>
      <w:numFmt w:val="bullet"/>
      <w:lvlText w:val="•"/>
      <w:lvlJc w:val="left"/>
      <w:pPr>
        <w:ind w:left="30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1EC5EC">
      <w:start w:val="1"/>
      <w:numFmt w:val="bullet"/>
      <w:lvlText w:val="o"/>
      <w:lvlJc w:val="left"/>
      <w:pPr>
        <w:ind w:left="3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E0312A">
      <w:start w:val="1"/>
      <w:numFmt w:val="bullet"/>
      <w:lvlText w:val="▪"/>
      <w:lvlJc w:val="left"/>
      <w:pPr>
        <w:ind w:left="44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34EF60">
      <w:start w:val="1"/>
      <w:numFmt w:val="bullet"/>
      <w:lvlText w:val="•"/>
      <w:lvlJc w:val="left"/>
      <w:pPr>
        <w:ind w:left="51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7C0712">
      <w:start w:val="1"/>
      <w:numFmt w:val="bullet"/>
      <w:lvlText w:val="o"/>
      <w:lvlJc w:val="left"/>
      <w:pPr>
        <w:ind w:left="5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0A2AC0">
      <w:start w:val="1"/>
      <w:numFmt w:val="bullet"/>
      <w:lvlText w:val="▪"/>
      <w:lvlJc w:val="left"/>
      <w:pPr>
        <w:ind w:left="66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20EE72BE"/>
    <w:multiLevelType w:val="hybridMultilevel"/>
    <w:tmpl w:val="456CD7A2"/>
    <w:lvl w:ilvl="0" w:tplc="F32A164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0263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18A9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9852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125D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CC02B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C8E5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E819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E66D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21FB4EFD"/>
    <w:multiLevelType w:val="hybridMultilevel"/>
    <w:tmpl w:val="38C06CAE"/>
    <w:lvl w:ilvl="0" w:tplc="40090009">
      <w:start w:val="1"/>
      <w:numFmt w:val="bullet"/>
      <w:lvlText w:val=""/>
      <w:lvlJc w:val="left"/>
      <w:pPr>
        <w:ind w:left="857" w:hanging="360"/>
      </w:pPr>
      <w:rPr>
        <w:rFonts w:ascii="Wingdings" w:hAnsi="Wingdings" w:hint="default"/>
      </w:rPr>
    </w:lvl>
    <w:lvl w:ilvl="1" w:tplc="FFFFFFFF" w:tentative="1">
      <w:start w:val="1"/>
      <w:numFmt w:val="bullet"/>
      <w:lvlText w:val="o"/>
      <w:lvlJc w:val="left"/>
      <w:pPr>
        <w:ind w:left="1577" w:hanging="360"/>
      </w:pPr>
      <w:rPr>
        <w:rFonts w:ascii="Courier New" w:hAnsi="Courier New" w:cs="Courier New" w:hint="default"/>
      </w:rPr>
    </w:lvl>
    <w:lvl w:ilvl="2" w:tplc="FFFFFFFF" w:tentative="1">
      <w:start w:val="1"/>
      <w:numFmt w:val="bullet"/>
      <w:lvlText w:val=""/>
      <w:lvlJc w:val="left"/>
      <w:pPr>
        <w:ind w:left="2297" w:hanging="360"/>
      </w:pPr>
      <w:rPr>
        <w:rFonts w:ascii="Wingdings" w:hAnsi="Wingdings" w:hint="default"/>
      </w:rPr>
    </w:lvl>
    <w:lvl w:ilvl="3" w:tplc="FFFFFFFF" w:tentative="1">
      <w:start w:val="1"/>
      <w:numFmt w:val="bullet"/>
      <w:lvlText w:val=""/>
      <w:lvlJc w:val="left"/>
      <w:pPr>
        <w:ind w:left="3017" w:hanging="360"/>
      </w:pPr>
      <w:rPr>
        <w:rFonts w:ascii="Symbol" w:hAnsi="Symbol" w:hint="default"/>
      </w:rPr>
    </w:lvl>
    <w:lvl w:ilvl="4" w:tplc="FFFFFFFF" w:tentative="1">
      <w:start w:val="1"/>
      <w:numFmt w:val="bullet"/>
      <w:lvlText w:val="o"/>
      <w:lvlJc w:val="left"/>
      <w:pPr>
        <w:ind w:left="3737" w:hanging="360"/>
      </w:pPr>
      <w:rPr>
        <w:rFonts w:ascii="Courier New" w:hAnsi="Courier New" w:cs="Courier New" w:hint="default"/>
      </w:rPr>
    </w:lvl>
    <w:lvl w:ilvl="5" w:tplc="FFFFFFFF" w:tentative="1">
      <w:start w:val="1"/>
      <w:numFmt w:val="bullet"/>
      <w:lvlText w:val=""/>
      <w:lvlJc w:val="left"/>
      <w:pPr>
        <w:ind w:left="4457" w:hanging="360"/>
      </w:pPr>
      <w:rPr>
        <w:rFonts w:ascii="Wingdings" w:hAnsi="Wingdings" w:hint="default"/>
      </w:rPr>
    </w:lvl>
    <w:lvl w:ilvl="6" w:tplc="FFFFFFFF" w:tentative="1">
      <w:start w:val="1"/>
      <w:numFmt w:val="bullet"/>
      <w:lvlText w:val=""/>
      <w:lvlJc w:val="left"/>
      <w:pPr>
        <w:ind w:left="5177" w:hanging="360"/>
      </w:pPr>
      <w:rPr>
        <w:rFonts w:ascii="Symbol" w:hAnsi="Symbol" w:hint="default"/>
      </w:rPr>
    </w:lvl>
    <w:lvl w:ilvl="7" w:tplc="FFFFFFFF" w:tentative="1">
      <w:start w:val="1"/>
      <w:numFmt w:val="bullet"/>
      <w:lvlText w:val="o"/>
      <w:lvlJc w:val="left"/>
      <w:pPr>
        <w:ind w:left="5897" w:hanging="360"/>
      </w:pPr>
      <w:rPr>
        <w:rFonts w:ascii="Courier New" w:hAnsi="Courier New" w:cs="Courier New" w:hint="default"/>
      </w:rPr>
    </w:lvl>
    <w:lvl w:ilvl="8" w:tplc="FFFFFFFF" w:tentative="1">
      <w:start w:val="1"/>
      <w:numFmt w:val="bullet"/>
      <w:lvlText w:val=""/>
      <w:lvlJc w:val="left"/>
      <w:pPr>
        <w:ind w:left="6617" w:hanging="360"/>
      </w:pPr>
      <w:rPr>
        <w:rFonts w:ascii="Wingdings" w:hAnsi="Wingdings" w:hint="default"/>
      </w:rPr>
    </w:lvl>
  </w:abstractNum>
  <w:abstractNum w:abstractNumId="24" w15:restartNumberingAfterBreak="0">
    <w:nsid w:val="232202A7"/>
    <w:multiLevelType w:val="hybridMultilevel"/>
    <w:tmpl w:val="C062F6D6"/>
    <w:lvl w:ilvl="0" w:tplc="07825C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3CFB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C07C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1E6F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1A3F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CC20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6A06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C2A6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6AA1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24823589"/>
    <w:multiLevelType w:val="hybridMultilevel"/>
    <w:tmpl w:val="5964A456"/>
    <w:lvl w:ilvl="0" w:tplc="FDEAB5CA">
      <w:start w:val="1"/>
      <w:numFmt w:val="bullet"/>
      <w:lvlText w:val="•"/>
      <w:lvlJc w:val="left"/>
      <w:pPr>
        <w:ind w:left="84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BC48A130">
      <w:start w:val="1"/>
      <w:numFmt w:val="bullet"/>
      <w:lvlText w:val="o"/>
      <w:lvlJc w:val="left"/>
      <w:pPr>
        <w:ind w:left="158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275AFF86">
      <w:start w:val="1"/>
      <w:numFmt w:val="bullet"/>
      <w:lvlText w:val="▪"/>
      <w:lvlJc w:val="left"/>
      <w:pPr>
        <w:ind w:left="230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7EF0215E">
      <w:start w:val="1"/>
      <w:numFmt w:val="bullet"/>
      <w:lvlText w:val="•"/>
      <w:lvlJc w:val="left"/>
      <w:pPr>
        <w:ind w:left="302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9C608412">
      <w:start w:val="1"/>
      <w:numFmt w:val="bullet"/>
      <w:lvlText w:val="o"/>
      <w:lvlJc w:val="left"/>
      <w:pPr>
        <w:ind w:left="374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3ADEE182">
      <w:start w:val="1"/>
      <w:numFmt w:val="bullet"/>
      <w:lvlText w:val="▪"/>
      <w:lvlJc w:val="left"/>
      <w:pPr>
        <w:ind w:left="446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FC5E5290">
      <w:start w:val="1"/>
      <w:numFmt w:val="bullet"/>
      <w:lvlText w:val="•"/>
      <w:lvlJc w:val="left"/>
      <w:pPr>
        <w:ind w:left="518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C7825E9A">
      <w:start w:val="1"/>
      <w:numFmt w:val="bullet"/>
      <w:lvlText w:val="o"/>
      <w:lvlJc w:val="left"/>
      <w:pPr>
        <w:ind w:left="590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B48840B6">
      <w:start w:val="1"/>
      <w:numFmt w:val="bullet"/>
      <w:lvlText w:val="▪"/>
      <w:lvlJc w:val="left"/>
      <w:pPr>
        <w:ind w:left="662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26" w15:restartNumberingAfterBreak="0">
    <w:nsid w:val="24A87352"/>
    <w:multiLevelType w:val="hybridMultilevel"/>
    <w:tmpl w:val="A9FA8A02"/>
    <w:lvl w:ilvl="0" w:tplc="D6D2EFE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0CCA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FC9C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88B6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2ABE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D625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DCF6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7E60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54BD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24D131EB"/>
    <w:multiLevelType w:val="hybridMultilevel"/>
    <w:tmpl w:val="94982FAC"/>
    <w:lvl w:ilvl="0" w:tplc="5AD4E59A">
      <w:start w:val="1"/>
      <w:numFmt w:val="decimal"/>
      <w:lvlText w:val="%1."/>
      <w:lvlJc w:val="left"/>
      <w:pPr>
        <w:ind w:left="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6EC942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BCE0B6A">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AC04C7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81C975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9EAF72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7CC323C">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BB82D5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510782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24FC036F"/>
    <w:multiLevelType w:val="hybridMultilevel"/>
    <w:tmpl w:val="C4D6EA66"/>
    <w:lvl w:ilvl="0" w:tplc="E4B4551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0CD5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38D5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D60A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4602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0EF2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F234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0ED5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1C8B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280A4D38"/>
    <w:multiLevelType w:val="hybridMultilevel"/>
    <w:tmpl w:val="2A208D5E"/>
    <w:lvl w:ilvl="0" w:tplc="F8708CE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B896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E43C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90C8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AC81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2813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54A4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3ECD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5E8F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29EB674C"/>
    <w:multiLevelType w:val="hybridMultilevel"/>
    <w:tmpl w:val="447E1068"/>
    <w:lvl w:ilvl="0" w:tplc="ECA8A49A">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E32B96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866CBDE">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8380BDA">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D2C4C4C">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D9AE246">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C0AF9E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C621AE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5C23F8A">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2A110538"/>
    <w:multiLevelType w:val="hybridMultilevel"/>
    <w:tmpl w:val="A5263B46"/>
    <w:lvl w:ilvl="0" w:tplc="7C425322">
      <w:start w:val="1"/>
      <w:numFmt w:val="bullet"/>
      <w:lvlText w:val="•"/>
      <w:lvlJc w:val="left"/>
      <w:pPr>
        <w:ind w:left="84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CF0EF7B8">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15FA9720">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191EFE06">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B87CF174">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9F864452">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927653A0">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949CBB4C">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08ECA686">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32" w15:restartNumberingAfterBreak="0">
    <w:nsid w:val="2D706F1A"/>
    <w:multiLevelType w:val="hybridMultilevel"/>
    <w:tmpl w:val="1354E6DE"/>
    <w:lvl w:ilvl="0" w:tplc="78969A80">
      <w:start w:val="1"/>
      <w:numFmt w:val="bullet"/>
      <w:lvlText w:val="•"/>
      <w:lvlJc w:val="left"/>
      <w:pPr>
        <w:ind w:left="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40F84C">
      <w:start w:val="1"/>
      <w:numFmt w:val="bullet"/>
      <w:lvlText w:val="o"/>
      <w:lvlJc w:val="left"/>
      <w:pPr>
        <w:ind w:left="15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A6E787C">
      <w:start w:val="1"/>
      <w:numFmt w:val="bullet"/>
      <w:lvlText w:val="▪"/>
      <w:lvlJc w:val="left"/>
      <w:pPr>
        <w:ind w:left="23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DE2795E">
      <w:start w:val="1"/>
      <w:numFmt w:val="bullet"/>
      <w:lvlText w:val="•"/>
      <w:lvlJc w:val="left"/>
      <w:pPr>
        <w:ind w:left="30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1B6E5BA">
      <w:start w:val="1"/>
      <w:numFmt w:val="bullet"/>
      <w:lvlText w:val="o"/>
      <w:lvlJc w:val="left"/>
      <w:pPr>
        <w:ind w:left="37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7D2EB56">
      <w:start w:val="1"/>
      <w:numFmt w:val="bullet"/>
      <w:lvlText w:val="▪"/>
      <w:lvlJc w:val="left"/>
      <w:pPr>
        <w:ind w:left="44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E6471D2">
      <w:start w:val="1"/>
      <w:numFmt w:val="bullet"/>
      <w:lvlText w:val="•"/>
      <w:lvlJc w:val="left"/>
      <w:pPr>
        <w:ind w:left="51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BAE5360">
      <w:start w:val="1"/>
      <w:numFmt w:val="bullet"/>
      <w:lvlText w:val="o"/>
      <w:lvlJc w:val="left"/>
      <w:pPr>
        <w:ind w:left="59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DFE05C4">
      <w:start w:val="1"/>
      <w:numFmt w:val="bullet"/>
      <w:lvlText w:val="▪"/>
      <w:lvlJc w:val="left"/>
      <w:pPr>
        <w:ind w:left="66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2E5644D7"/>
    <w:multiLevelType w:val="hybridMultilevel"/>
    <w:tmpl w:val="7C5C40EC"/>
    <w:lvl w:ilvl="0" w:tplc="23BE7A3E">
      <w:start w:val="1"/>
      <w:numFmt w:val="bullet"/>
      <w:lvlText w:val="•"/>
      <w:lvlJc w:val="left"/>
      <w:pPr>
        <w:ind w:left="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56AC56">
      <w:start w:val="1"/>
      <w:numFmt w:val="bullet"/>
      <w:lvlText w:val="o"/>
      <w:lvlJc w:val="left"/>
      <w:pPr>
        <w:ind w:left="1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3C53D4">
      <w:start w:val="1"/>
      <w:numFmt w:val="bullet"/>
      <w:lvlText w:val="▪"/>
      <w:lvlJc w:val="left"/>
      <w:pPr>
        <w:ind w:left="23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80B50">
      <w:start w:val="1"/>
      <w:numFmt w:val="bullet"/>
      <w:lvlText w:val="•"/>
      <w:lvlJc w:val="left"/>
      <w:pPr>
        <w:ind w:left="30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E45004">
      <w:start w:val="1"/>
      <w:numFmt w:val="bullet"/>
      <w:lvlText w:val="o"/>
      <w:lvlJc w:val="left"/>
      <w:pPr>
        <w:ind w:left="3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DC602E">
      <w:start w:val="1"/>
      <w:numFmt w:val="bullet"/>
      <w:lvlText w:val="▪"/>
      <w:lvlJc w:val="left"/>
      <w:pPr>
        <w:ind w:left="44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520550">
      <w:start w:val="1"/>
      <w:numFmt w:val="bullet"/>
      <w:lvlText w:val="•"/>
      <w:lvlJc w:val="left"/>
      <w:pPr>
        <w:ind w:left="51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70BE4A">
      <w:start w:val="1"/>
      <w:numFmt w:val="bullet"/>
      <w:lvlText w:val="o"/>
      <w:lvlJc w:val="left"/>
      <w:pPr>
        <w:ind w:left="5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2CF386">
      <w:start w:val="1"/>
      <w:numFmt w:val="bullet"/>
      <w:lvlText w:val="▪"/>
      <w:lvlJc w:val="left"/>
      <w:pPr>
        <w:ind w:left="66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31037904"/>
    <w:multiLevelType w:val="hybridMultilevel"/>
    <w:tmpl w:val="DC36BF22"/>
    <w:lvl w:ilvl="0" w:tplc="1F52EE9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E2E1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EE0B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1C87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EABF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9CD8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423C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A04B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603A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321F0BDB"/>
    <w:multiLevelType w:val="hybridMultilevel"/>
    <w:tmpl w:val="D72A0A58"/>
    <w:lvl w:ilvl="0" w:tplc="40090009">
      <w:start w:val="1"/>
      <w:numFmt w:val="bullet"/>
      <w:lvlText w:val=""/>
      <w:lvlJc w:val="left"/>
      <w:pPr>
        <w:ind w:left="857" w:hanging="360"/>
      </w:pPr>
      <w:rPr>
        <w:rFonts w:ascii="Wingdings" w:hAnsi="Wingdings" w:hint="default"/>
      </w:rPr>
    </w:lvl>
    <w:lvl w:ilvl="1" w:tplc="FFFFFFFF" w:tentative="1">
      <w:start w:val="1"/>
      <w:numFmt w:val="bullet"/>
      <w:lvlText w:val="o"/>
      <w:lvlJc w:val="left"/>
      <w:pPr>
        <w:ind w:left="1577" w:hanging="360"/>
      </w:pPr>
      <w:rPr>
        <w:rFonts w:ascii="Courier New" w:hAnsi="Courier New" w:cs="Courier New" w:hint="default"/>
      </w:rPr>
    </w:lvl>
    <w:lvl w:ilvl="2" w:tplc="FFFFFFFF" w:tentative="1">
      <w:start w:val="1"/>
      <w:numFmt w:val="bullet"/>
      <w:lvlText w:val=""/>
      <w:lvlJc w:val="left"/>
      <w:pPr>
        <w:ind w:left="2297" w:hanging="360"/>
      </w:pPr>
      <w:rPr>
        <w:rFonts w:ascii="Wingdings" w:hAnsi="Wingdings" w:hint="default"/>
      </w:rPr>
    </w:lvl>
    <w:lvl w:ilvl="3" w:tplc="FFFFFFFF" w:tentative="1">
      <w:start w:val="1"/>
      <w:numFmt w:val="bullet"/>
      <w:lvlText w:val=""/>
      <w:lvlJc w:val="left"/>
      <w:pPr>
        <w:ind w:left="3017" w:hanging="360"/>
      </w:pPr>
      <w:rPr>
        <w:rFonts w:ascii="Symbol" w:hAnsi="Symbol" w:hint="default"/>
      </w:rPr>
    </w:lvl>
    <w:lvl w:ilvl="4" w:tplc="FFFFFFFF" w:tentative="1">
      <w:start w:val="1"/>
      <w:numFmt w:val="bullet"/>
      <w:lvlText w:val="o"/>
      <w:lvlJc w:val="left"/>
      <w:pPr>
        <w:ind w:left="3737" w:hanging="360"/>
      </w:pPr>
      <w:rPr>
        <w:rFonts w:ascii="Courier New" w:hAnsi="Courier New" w:cs="Courier New" w:hint="default"/>
      </w:rPr>
    </w:lvl>
    <w:lvl w:ilvl="5" w:tplc="FFFFFFFF" w:tentative="1">
      <w:start w:val="1"/>
      <w:numFmt w:val="bullet"/>
      <w:lvlText w:val=""/>
      <w:lvlJc w:val="left"/>
      <w:pPr>
        <w:ind w:left="4457" w:hanging="360"/>
      </w:pPr>
      <w:rPr>
        <w:rFonts w:ascii="Wingdings" w:hAnsi="Wingdings" w:hint="default"/>
      </w:rPr>
    </w:lvl>
    <w:lvl w:ilvl="6" w:tplc="FFFFFFFF" w:tentative="1">
      <w:start w:val="1"/>
      <w:numFmt w:val="bullet"/>
      <w:lvlText w:val=""/>
      <w:lvlJc w:val="left"/>
      <w:pPr>
        <w:ind w:left="5177" w:hanging="360"/>
      </w:pPr>
      <w:rPr>
        <w:rFonts w:ascii="Symbol" w:hAnsi="Symbol" w:hint="default"/>
      </w:rPr>
    </w:lvl>
    <w:lvl w:ilvl="7" w:tplc="FFFFFFFF" w:tentative="1">
      <w:start w:val="1"/>
      <w:numFmt w:val="bullet"/>
      <w:lvlText w:val="o"/>
      <w:lvlJc w:val="left"/>
      <w:pPr>
        <w:ind w:left="5897" w:hanging="360"/>
      </w:pPr>
      <w:rPr>
        <w:rFonts w:ascii="Courier New" w:hAnsi="Courier New" w:cs="Courier New" w:hint="default"/>
      </w:rPr>
    </w:lvl>
    <w:lvl w:ilvl="8" w:tplc="FFFFFFFF" w:tentative="1">
      <w:start w:val="1"/>
      <w:numFmt w:val="bullet"/>
      <w:lvlText w:val=""/>
      <w:lvlJc w:val="left"/>
      <w:pPr>
        <w:ind w:left="6617" w:hanging="360"/>
      </w:pPr>
      <w:rPr>
        <w:rFonts w:ascii="Wingdings" w:hAnsi="Wingdings" w:hint="default"/>
      </w:rPr>
    </w:lvl>
  </w:abstractNum>
  <w:abstractNum w:abstractNumId="36" w15:restartNumberingAfterBreak="0">
    <w:nsid w:val="34BF3F9C"/>
    <w:multiLevelType w:val="hybridMultilevel"/>
    <w:tmpl w:val="439C12F0"/>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39C74247"/>
    <w:multiLevelType w:val="hybridMultilevel"/>
    <w:tmpl w:val="DA5EE770"/>
    <w:lvl w:ilvl="0" w:tplc="7A6AD892">
      <w:start w:val="1"/>
      <w:numFmt w:val="bullet"/>
      <w:lvlText w:val="•"/>
      <w:lvlJc w:val="left"/>
      <w:pPr>
        <w:ind w:left="4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4E064E">
      <w:start w:val="1"/>
      <w:numFmt w:val="bullet"/>
      <w:lvlText w:val="o"/>
      <w:lvlJc w:val="left"/>
      <w:pPr>
        <w:ind w:left="1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4275D6">
      <w:start w:val="1"/>
      <w:numFmt w:val="bullet"/>
      <w:lvlText w:val="▪"/>
      <w:lvlJc w:val="left"/>
      <w:pPr>
        <w:ind w:left="23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9EDF18">
      <w:start w:val="1"/>
      <w:numFmt w:val="bullet"/>
      <w:lvlText w:val="•"/>
      <w:lvlJc w:val="left"/>
      <w:pPr>
        <w:ind w:left="30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006E20">
      <w:start w:val="1"/>
      <w:numFmt w:val="bullet"/>
      <w:lvlText w:val="o"/>
      <w:lvlJc w:val="left"/>
      <w:pPr>
        <w:ind w:left="3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AC76F8">
      <w:start w:val="1"/>
      <w:numFmt w:val="bullet"/>
      <w:lvlText w:val="▪"/>
      <w:lvlJc w:val="left"/>
      <w:pPr>
        <w:ind w:left="44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86875E">
      <w:start w:val="1"/>
      <w:numFmt w:val="bullet"/>
      <w:lvlText w:val="•"/>
      <w:lvlJc w:val="left"/>
      <w:pPr>
        <w:ind w:left="51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08B48C">
      <w:start w:val="1"/>
      <w:numFmt w:val="bullet"/>
      <w:lvlText w:val="o"/>
      <w:lvlJc w:val="left"/>
      <w:pPr>
        <w:ind w:left="5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9A36F4">
      <w:start w:val="1"/>
      <w:numFmt w:val="bullet"/>
      <w:lvlText w:val="▪"/>
      <w:lvlJc w:val="left"/>
      <w:pPr>
        <w:ind w:left="66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3BA15DDC"/>
    <w:multiLevelType w:val="hybridMultilevel"/>
    <w:tmpl w:val="0A2A4108"/>
    <w:lvl w:ilvl="0" w:tplc="4E8CDF3E">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78AA90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79835EA">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A1A2B4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0C8303C">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1D6D68E">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5107C5C">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8CA3A7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720BF44">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9" w15:restartNumberingAfterBreak="0">
    <w:nsid w:val="41D70C69"/>
    <w:multiLevelType w:val="hybridMultilevel"/>
    <w:tmpl w:val="BA96952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485F22BE"/>
    <w:multiLevelType w:val="hybridMultilevel"/>
    <w:tmpl w:val="3066347C"/>
    <w:lvl w:ilvl="0" w:tplc="FF4A690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983A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0E78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8882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7480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3C83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B3895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CA3B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24FE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48AB04F1"/>
    <w:multiLevelType w:val="hybridMultilevel"/>
    <w:tmpl w:val="A00A2C66"/>
    <w:lvl w:ilvl="0" w:tplc="A66630D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D621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AA83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8CDE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3AAF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24BF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8EAE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0E94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905E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4A735891"/>
    <w:multiLevelType w:val="hybridMultilevel"/>
    <w:tmpl w:val="09C290FE"/>
    <w:lvl w:ilvl="0" w:tplc="DFE01CE6">
      <w:start w:val="1"/>
      <w:numFmt w:val="bullet"/>
      <w:lvlText w:val="•"/>
      <w:lvlJc w:val="left"/>
      <w:pPr>
        <w:ind w:left="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A45098">
      <w:start w:val="1"/>
      <w:numFmt w:val="bullet"/>
      <w:lvlText w:val="o"/>
      <w:lvlJc w:val="left"/>
      <w:pPr>
        <w:ind w:left="1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08EC02">
      <w:start w:val="1"/>
      <w:numFmt w:val="bullet"/>
      <w:lvlText w:val="▪"/>
      <w:lvlJc w:val="left"/>
      <w:pPr>
        <w:ind w:left="23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A2AD62">
      <w:start w:val="1"/>
      <w:numFmt w:val="bullet"/>
      <w:lvlText w:val="•"/>
      <w:lvlJc w:val="left"/>
      <w:pPr>
        <w:ind w:left="30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522C4A">
      <w:start w:val="1"/>
      <w:numFmt w:val="bullet"/>
      <w:lvlText w:val="o"/>
      <w:lvlJc w:val="left"/>
      <w:pPr>
        <w:ind w:left="3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24FBFC">
      <w:start w:val="1"/>
      <w:numFmt w:val="bullet"/>
      <w:lvlText w:val="▪"/>
      <w:lvlJc w:val="left"/>
      <w:pPr>
        <w:ind w:left="44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64FD94">
      <w:start w:val="1"/>
      <w:numFmt w:val="bullet"/>
      <w:lvlText w:val="•"/>
      <w:lvlJc w:val="left"/>
      <w:pPr>
        <w:ind w:left="51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1008A0">
      <w:start w:val="1"/>
      <w:numFmt w:val="bullet"/>
      <w:lvlText w:val="o"/>
      <w:lvlJc w:val="left"/>
      <w:pPr>
        <w:ind w:left="5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0249F0">
      <w:start w:val="1"/>
      <w:numFmt w:val="bullet"/>
      <w:lvlText w:val="▪"/>
      <w:lvlJc w:val="left"/>
      <w:pPr>
        <w:ind w:left="66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4B56785A"/>
    <w:multiLevelType w:val="hybridMultilevel"/>
    <w:tmpl w:val="AAC271DE"/>
    <w:lvl w:ilvl="0" w:tplc="F518312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C6C308">
      <w:start w:val="1"/>
      <w:numFmt w:val="bullet"/>
      <w:lvlText w:val="o"/>
      <w:lvlJc w:val="left"/>
      <w:pPr>
        <w:ind w:left="5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BEC4CF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094AB5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FE6B1D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43EC93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536C18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58A428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AB6091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4C7E4A4F"/>
    <w:multiLevelType w:val="hybridMultilevel"/>
    <w:tmpl w:val="D966C3E6"/>
    <w:lvl w:ilvl="0" w:tplc="DE2E2594">
      <w:start w:val="1"/>
      <w:numFmt w:val="bullet"/>
      <w:lvlText w:val="•"/>
      <w:lvlJc w:val="left"/>
      <w:pPr>
        <w:ind w:left="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F0EE22">
      <w:start w:val="1"/>
      <w:numFmt w:val="bullet"/>
      <w:lvlText w:val="o"/>
      <w:lvlJc w:val="left"/>
      <w:pPr>
        <w:ind w:left="1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E810AE">
      <w:start w:val="1"/>
      <w:numFmt w:val="bullet"/>
      <w:lvlText w:val="▪"/>
      <w:lvlJc w:val="left"/>
      <w:pPr>
        <w:ind w:left="23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0496C0">
      <w:start w:val="1"/>
      <w:numFmt w:val="bullet"/>
      <w:lvlText w:val="•"/>
      <w:lvlJc w:val="left"/>
      <w:pPr>
        <w:ind w:left="30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FC2812">
      <w:start w:val="1"/>
      <w:numFmt w:val="bullet"/>
      <w:lvlText w:val="o"/>
      <w:lvlJc w:val="left"/>
      <w:pPr>
        <w:ind w:left="3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46C2E0">
      <w:start w:val="1"/>
      <w:numFmt w:val="bullet"/>
      <w:lvlText w:val="▪"/>
      <w:lvlJc w:val="left"/>
      <w:pPr>
        <w:ind w:left="44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6858B4">
      <w:start w:val="1"/>
      <w:numFmt w:val="bullet"/>
      <w:lvlText w:val="•"/>
      <w:lvlJc w:val="left"/>
      <w:pPr>
        <w:ind w:left="51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DE0786">
      <w:start w:val="1"/>
      <w:numFmt w:val="bullet"/>
      <w:lvlText w:val="o"/>
      <w:lvlJc w:val="left"/>
      <w:pPr>
        <w:ind w:left="5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48962E">
      <w:start w:val="1"/>
      <w:numFmt w:val="bullet"/>
      <w:lvlText w:val="▪"/>
      <w:lvlJc w:val="left"/>
      <w:pPr>
        <w:ind w:left="66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4D4E6988"/>
    <w:multiLevelType w:val="hybridMultilevel"/>
    <w:tmpl w:val="BF908908"/>
    <w:lvl w:ilvl="0" w:tplc="91783ED8">
      <w:start w:val="1"/>
      <w:numFmt w:val="bullet"/>
      <w:lvlText w:val="•"/>
      <w:lvlJc w:val="left"/>
      <w:pPr>
        <w:ind w:left="84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4508D6B2">
      <w:start w:val="1"/>
      <w:numFmt w:val="bullet"/>
      <w:lvlText w:val="o"/>
      <w:lvlJc w:val="left"/>
      <w:pPr>
        <w:ind w:left="158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0024B8A0">
      <w:start w:val="1"/>
      <w:numFmt w:val="bullet"/>
      <w:lvlText w:val="▪"/>
      <w:lvlJc w:val="left"/>
      <w:pPr>
        <w:ind w:left="230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681C7794">
      <w:start w:val="1"/>
      <w:numFmt w:val="bullet"/>
      <w:lvlText w:val="•"/>
      <w:lvlJc w:val="left"/>
      <w:pPr>
        <w:ind w:left="302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0254D0BA">
      <w:start w:val="1"/>
      <w:numFmt w:val="bullet"/>
      <w:lvlText w:val="o"/>
      <w:lvlJc w:val="left"/>
      <w:pPr>
        <w:ind w:left="374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261EA420">
      <w:start w:val="1"/>
      <w:numFmt w:val="bullet"/>
      <w:lvlText w:val="▪"/>
      <w:lvlJc w:val="left"/>
      <w:pPr>
        <w:ind w:left="446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DE7CB4BA">
      <w:start w:val="1"/>
      <w:numFmt w:val="bullet"/>
      <w:lvlText w:val="•"/>
      <w:lvlJc w:val="left"/>
      <w:pPr>
        <w:ind w:left="518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D1C06732">
      <w:start w:val="1"/>
      <w:numFmt w:val="bullet"/>
      <w:lvlText w:val="o"/>
      <w:lvlJc w:val="left"/>
      <w:pPr>
        <w:ind w:left="590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6444FF06">
      <w:start w:val="1"/>
      <w:numFmt w:val="bullet"/>
      <w:lvlText w:val="▪"/>
      <w:lvlJc w:val="left"/>
      <w:pPr>
        <w:ind w:left="662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46" w15:restartNumberingAfterBreak="0">
    <w:nsid w:val="4DB42B05"/>
    <w:multiLevelType w:val="hybridMultilevel"/>
    <w:tmpl w:val="1BFE397C"/>
    <w:lvl w:ilvl="0" w:tplc="9CA868FA">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0C44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C5E6A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90A9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5E90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1645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DA47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FC90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D88A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4DFA4852"/>
    <w:multiLevelType w:val="hybridMultilevel"/>
    <w:tmpl w:val="4B348C0C"/>
    <w:lvl w:ilvl="0" w:tplc="305CC274">
      <w:start w:val="1"/>
      <w:numFmt w:val="bullet"/>
      <w:lvlText w:val="•"/>
      <w:lvlJc w:val="left"/>
      <w:pPr>
        <w:ind w:left="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927C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F62F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EA5C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0AD4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E6C8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947F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343A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7855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4E6A7C14"/>
    <w:multiLevelType w:val="hybridMultilevel"/>
    <w:tmpl w:val="B2B2F1D4"/>
    <w:lvl w:ilvl="0" w:tplc="ECBA3B16">
      <w:start w:val="1"/>
      <w:numFmt w:val="bullet"/>
      <w:lvlText w:val="•"/>
      <w:lvlJc w:val="left"/>
      <w:pPr>
        <w:ind w:left="84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3DC2C0E0">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DEB2CF98">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90CED3B2">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DC8C6512">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ED9622CA">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EB780802">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B5DAFA88">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D4844A20">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49" w15:restartNumberingAfterBreak="0">
    <w:nsid w:val="4FAF3BC4"/>
    <w:multiLevelType w:val="hybridMultilevel"/>
    <w:tmpl w:val="F9469924"/>
    <w:lvl w:ilvl="0" w:tplc="6EC4D4D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984C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5648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1E64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3041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E096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50BE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C6CF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12A9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53BB7EDC"/>
    <w:multiLevelType w:val="hybridMultilevel"/>
    <w:tmpl w:val="206E7992"/>
    <w:lvl w:ilvl="0" w:tplc="4B58E4F2">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FE56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989F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CC49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3489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A6E8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AC98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C4AD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5E6B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55EB6C98"/>
    <w:multiLevelType w:val="hybridMultilevel"/>
    <w:tmpl w:val="8CBA2C7A"/>
    <w:lvl w:ilvl="0" w:tplc="9AF8CA2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84B8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F6EE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5C37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5877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DA42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FA89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AE3B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64B0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56375465"/>
    <w:multiLevelType w:val="hybridMultilevel"/>
    <w:tmpl w:val="B9C6624C"/>
    <w:lvl w:ilvl="0" w:tplc="752A4786">
      <w:start w:val="1"/>
      <w:numFmt w:val="bullet"/>
      <w:lvlText w:val="•"/>
      <w:lvlJc w:val="left"/>
      <w:pPr>
        <w:ind w:left="84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2C46DF1C">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F3967CB0">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CE623354">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87321682">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F2C407F0">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F1A4A4A2">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507274BE">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16BED1C8">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53" w15:restartNumberingAfterBreak="0">
    <w:nsid w:val="56F25792"/>
    <w:multiLevelType w:val="hybridMultilevel"/>
    <w:tmpl w:val="4726D4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B59380D"/>
    <w:multiLevelType w:val="hybridMultilevel"/>
    <w:tmpl w:val="2E9A37B0"/>
    <w:lvl w:ilvl="0" w:tplc="BE6A829A">
      <w:start w:val="1"/>
      <w:numFmt w:val="decimal"/>
      <w:lvlText w:val="%1."/>
      <w:lvlJc w:val="left"/>
      <w:pPr>
        <w:ind w:left="8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67EA62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26ED0FA">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0F20108">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C8C3B56">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64058C2">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D12D9D0">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3B2E80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6802AF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5" w15:restartNumberingAfterBreak="0">
    <w:nsid w:val="60BB204B"/>
    <w:multiLevelType w:val="hybridMultilevel"/>
    <w:tmpl w:val="194C02B2"/>
    <w:lvl w:ilvl="0" w:tplc="A9440F7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2438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BA60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1EAB9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36AE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C454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B235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2EB9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48468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62726DFE"/>
    <w:multiLevelType w:val="hybridMultilevel"/>
    <w:tmpl w:val="D7461E72"/>
    <w:lvl w:ilvl="0" w:tplc="6344AD6C">
      <w:start w:val="1"/>
      <w:numFmt w:val="bullet"/>
      <w:lvlText w:val="•"/>
      <w:lvlJc w:val="left"/>
      <w:pPr>
        <w:ind w:left="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F478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8AE9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1017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3C88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E89E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B6C5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F0EA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264F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644C1068"/>
    <w:multiLevelType w:val="hybridMultilevel"/>
    <w:tmpl w:val="42FC33BE"/>
    <w:lvl w:ilvl="0" w:tplc="493E21CC">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F902056">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69EEE9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2ACB6F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FCC757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9C83616">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5982D8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75C5B6C">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E804054">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8" w15:restartNumberingAfterBreak="0">
    <w:nsid w:val="661F6F7E"/>
    <w:multiLevelType w:val="hybridMultilevel"/>
    <w:tmpl w:val="EA067B24"/>
    <w:lvl w:ilvl="0" w:tplc="9AA2C518">
      <w:start w:val="1"/>
      <w:numFmt w:val="bullet"/>
      <w:lvlText w:val="•"/>
      <w:lvlJc w:val="left"/>
      <w:pPr>
        <w:ind w:left="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52D4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CE6E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745D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E011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1458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F85B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3CA6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8886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67963C61"/>
    <w:multiLevelType w:val="hybridMultilevel"/>
    <w:tmpl w:val="0714E2EC"/>
    <w:lvl w:ilvl="0" w:tplc="0E287A1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64A5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82A1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00C9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CEFF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C496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08D1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54E0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3ACD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68695D36"/>
    <w:multiLevelType w:val="hybridMultilevel"/>
    <w:tmpl w:val="6F602658"/>
    <w:lvl w:ilvl="0" w:tplc="6E203C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D68B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FCC2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B4DE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80AD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3668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3C9F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AC8C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94D2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691807FD"/>
    <w:multiLevelType w:val="hybridMultilevel"/>
    <w:tmpl w:val="5F3052BC"/>
    <w:lvl w:ilvl="0" w:tplc="68887F00">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C5236C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E66C01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C02040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6EEC9E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8EE2C5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4E25914">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156E75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698F62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2" w15:restartNumberingAfterBreak="0">
    <w:nsid w:val="6FCB7E3C"/>
    <w:multiLevelType w:val="hybridMultilevel"/>
    <w:tmpl w:val="55FC1284"/>
    <w:lvl w:ilvl="0" w:tplc="D70A302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DC5B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042D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1880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321F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78B3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B8C2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64B9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3224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70D902BC"/>
    <w:multiLevelType w:val="hybridMultilevel"/>
    <w:tmpl w:val="2F52C116"/>
    <w:lvl w:ilvl="0" w:tplc="FA40363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BA71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F67C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4239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DA5D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D896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84B8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F4F1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28D5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721E32CF"/>
    <w:multiLevelType w:val="hybridMultilevel"/>
    <w:tmpl w:val="C868F032"/>
    <w:lvl w:ilvl="0" w:tplc="3514CD3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2A43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8A9C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16FC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DC44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94B8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50C5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365A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0EAC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7C7577AE"/>
    <w:multiLevelType w:val="hybridMultilevel"/>
    <w:tmpl w:val="597A3722"/>
    <w:lvl w:ilvl="0" w:tplc="71E03A24">
      <w:start w:val="1"/>
      <w:numFmt w:val="decimal"/>
      <w:lvlText w:val="%1."/>
      <w:lvlJc w:val="left"/>
      <w:pPr>
        <w:ind w:left="8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57CC27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8068554">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2F837F4">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9948C5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9E8CBCE">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B08F76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0F4EA0A">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2566F40">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2049720349">
    <w:abstractNumId w:val="2"/>
  </w:num>
  <w:num w:numId="2" w16cid:durableId="114063789">
    <w:abstractNumId w:val="9"/>
  </w:num>
  <w:num w:numId="3" w16cid:durableId="504248925">
    <w:abstractNumId w:val="39"/>
  </w:num>
  <w:num w:numId="4" w16cid:durableId="245455362">
    <w:abstractNumId w:val="53"/>
  </w:num>
  <w:num w:numId="5" w16cid:durableId="1159997790">
    <w:abstractNumId w:val="25"/>
  </w:num>
  <w:num w:numId="6" w16cid:durableId="1840653281">
    <w:abstractNumId w:val="20"/>
  </w:num>
  <w:num w:numId="7" w16cid:durableId="558135053">
    <w:abstractNumId w:val="3"/>
  </w:num>
  <w:num w:numId="8" w16cid:durableId="592318748">
    <w:abstractNumId w:val="31"/>
  </w:num>
  <w:num w:numId="9" w16cid:durableId="479462926">
    <w:abstractNumId w:val="48"/>
  </w:num>
  <w:num w:numId="10" w16cid:durableId="1174413988">
    <w:abstractNumId w:val="52"/>
  </w:num>
  <w:num w:numId="11" w16cid:durableId="466975036">
    <w:abstractNumId w:val="45"/>
  </w:num>
  <w:num w:numId="12" w16cid:durableId="1773163505">
    <w:abstractNumId w:val="32"/>
  </w:num>
  <w:num w:numId="13" w16cid:durableId="1663580204">
    <w:abstractNumId w:val="0"/>
  </w:num>
  <w:num w:numId="14" w16cid:durableId="1889872128">
    <w:abstractNumId w:val="44"/>
  </w:num>
  <w:num w:numId="15" w16cid:durableId="1652713714">
    <w:abstractNumId w:val="4"/>
  </w:num>
  <w:num w:numId="16" w16cid:durableId="1901162592">
    <w:abstractNumId w:val="58"/>
  </w:num>
  <w:num w:numId="17" w16cid:durableId="38744019">
    <w:abstractNumId w:val="56"/>
  </w:num>
  <w:num w:numId="18" w16cid:durableId="1013533147">
    <w:abstractNumId w:val="5"/>
  </w:num>
  <w:num w:numId="19" w16cid:durableId="1380859741">
    <w:abstractNumId w:val="11"/>
  </w:num>
  <w:num w:numId="20" w16cid:durableId="1872330094">
    <w:abstractNumId w:val="47"/>
  </w:num>
  <w:num w:numId="21" w16cid:durableId="1127893190">
    <w:abstractNumId w:val="54"/>
  </w:num>
  <w:num w:numId="22" w16cid:durableId="615523236">
    <w:abstractNumId w:val="6"/>
  </w:num>
  <w:num w:numId="23" w16cid:durableId="250821415">
    <w:abstractNumId w:val="33"/>
  </w:num>
  <w:num w:numId="24" w16cid:durableId="298845641">
    <w:abstractNumId w:val="7"/>
  </w:num>
  <w:num w:numId="25" w16cid:durableId="1932155632">
    <w:abstractNumId w:val="21"/>
  </w:num>
  <w:num w:numId="26" w16cid:durableId="1060713775">
    <w:abstractNumId w:val="42"/>
  </w:num>
  <w:num w:numId="27" w16cid:durableId="939677174">
    <w:abstractNumId w:val="13"/>
  </w:num>
  <w:num w:numId="28" w16cid:durableId="603340749">
    <w:abstractNumId w:val="37"/>
  </w:num>
  <w:num w:numId="29" w16cid:durableId="1973631678">
    <w:abstractNumId w:val="35"/>
  </w:num>
  <w:num w:numId="30" w16cid:durableId="79260082">
    <w:abstractNumId w:val="23"/>
  </w:num>
  <w:num w:numId="31" w16cid:durableId="1879127081">
    <w:abstractNumId w:val="36"/>
  </w:num>
  <w:num w:numId="32" w16cid:durableId="585381645">
    <w:abstractNumId w:val="19"/>
  </w:num>
  <w:num w:numId="33" w16cid:durableId="29648476">
    <w:abstractNumId w:val="15"/>
  </w:num>
  <w:num w:numId="34" w16cid:durableId="591623716">
    <w:abstractNumId w:val="26"/>
  </w:num>
  <w:num w:numId="35" w16cid:durableId="796023898">
    <w:abstractNumId w:val="34"/>
  </w:num>
  <w:num w:numId="36" w16cid:durableId="2123450846">
    <w:abstractNumId w:val="8"/>
  </w:num>
  <w:num w:numId="37" w16cid:durableId="935598549">
    <w:abstractNumId w:val="43"/>
  </w:num>
  <w:num w:numId="38" w16cid:durableId="378093066">
    <w:abstractNumId w:val="18"/>
  </w:num>
  <w:num w:numId="39" w16cid:durableId="146557919">
    <w:abstractNumId w:val="22"/>
  </w:num>
  <w:num w:numId="40" w16cid:durableId="537624324">
    <w:abstractNumId w:val="28"/>
  </w:num>
  <w:num w:numId="41" w16cid:durableId="344789653">
    <w:abstractNumId w:val="29"/>
  </w:num>
  <w:num w:numId="42" w16cid:durableId="535704289">
    <w:abstractNumId w:val="65"/>
  </w:num>
  <w:num w:numId="43" w16cid:durableId="284968238">
    <w:abstractNumId w:val="10"/>
  </w:num>
  <w:num w:numId="44" w16cid:durableId="276497317">
    <w:abstractNumId w:val="30"/>
  </w:num>
  <w:num w:numId="45" w16cid:durableId="2045934043">
    <w:abstractNumId w:val="57"/>
  </w:num>
  <w:num w:numId="46" w16cid:durableId="1425371984">
    <w:abstractNumId w:val="14"/>
  </w:num>
  <w:num w:numId="47" w16cid:durableId="938484000">
    <w:abstractNumId w:val="16"/>
  </w:num>
  <w:num w:numId="48" w16cid:durableId="1948391902">
    <w:abstractNumId w:val="27"/>
  </w:num>
  <w:num w:numId="49" w16cid:durableId="1148471756">
    <w:abstractNumId w:val="61"/>
  </w:num>
  <w:num w:numId="50" w16cid:durableId="718631098">
    <w:abstractNumId w:val="38"/>
  </w:num>
  <w:num w:numId="51" w16cid:durableId="910701303">
    <w:abstractNumId w:val="63"/>
  </w:num>
  <w:num w:numId="52" w16cid:durableId="1493982974">
    <w:abstractNumId w:val="59"/>
  </w:num>
  <w:num w:numId="53" w16cid:durableId="316299662">
    <w:abstractNumId w:val="17"/>
  </w:num>
  <w:num w:numId="54" w16cid:durableId="2061973457">
    <w:abstractNumId w:val="12"/>
  </w:num>
  <w:num w:numId="55" w16cid:durableId="1781681973">
    <w:abstractNumId w:val="55"/>
  </w:num>
  <w:num w:numId="56" w16cid:durableId="1210916561">
    <w:abstractNumId w:val="62"/>
  </w:num>
  <w:num w:numId="57" w16cid:durableId="1269854591">
    <w:abstractNumId w:val="24"/>
  </w:num>
  <w:num w:numId="58" w16cid:durableId="108549911">
    <w:abstractNumId w:val="41"/>
  </w:num>
  <w:num w:numId="59" w16cid:durableId="2102946870">
    <w:abstractNumId w:val="46"/>
  </w:num>
  <w:num w:numId="60" w16cid:durableId="2006125517">
    <w:abstractNumId w:val="50"/>
  </w:num>
  <w:num w:numId="61" w16cid:durableId="2145195794">
    <w:abstractNumId w:val="64"/>
  </w:num>
  <w:num w:numId="62" w16cid:durableId="144972377">
    <w:abstractNumId w:val="40"/>
  </w:num>
  <w:num w:numId="63" w16cid:durableId="2036149472">
    <w:abstractNumId w:val="60"/>
  </w:num>
  <w:num w:numId="64" w16cid:durableId="932976510">
    <w:abstractNumId w:val="1"/>
  </w:num>
  <w:num w:numId="65" w16cid:durableId="1562671407">
    <w:abstractNumId w:val="49"/>
  </w:num>
  <w:num w:numId="66" w16cid:durableId="1187015406">
    <w:abstractNumId w:val="51"/>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DDC"/>
    <w:rsid w:val="001E67F4"/>
    <w:rsid w:val="00373AEE"/>
    <w:rsid w:val="003C7D02"/>
    <w:rsid w:val="00485161"/>
    <w:rsid w:val="004A6EF6"/>
    <w:rsid w:val="004D02D5"/>
    <w:rsid w:val="00663730"/>
    <w:rsid w:val="006C167F"/>
    <w:rsid w:val="007B467F"/>
    <w:rsid w:val="007B6BE9"/>
    <w:rsid w:val="007C10AF"/>
    <w:rsid w:val="00903777"/>
    <w:rsid w:val="009A25D6"/>
    <w:rsid w:val="009B617F"/>
    <w:rsid w:val="00D35FAF"/>
    <w:rsid w:val="00DE53E2"/>
    <w:rsid w:val="00F15F8D"/>
    <w:rsid w:val="00FE2D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30494"/>
  <w15:chartTrackingRefBased/>
  <w15:docId w15:val="{DE6D8403-1CC5-4712-AA5F-8BEDF6AFA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D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2D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2D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D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D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D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2D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2D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D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D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DDC"/>
    <w:rPr>
      <w:rFonts w:eastAsiaTheme="majorEastAsia" w:cstheme="majorBidi"/>
      <w:color w:val="272727" w:themeColor="text1" w:themeTint="D8"/>
    </w:rPr>
  </w:style>
  <w:style w:type="paragraph" w:styleId="Title">
    <w:name w:val="Title"/>
    <w:basedOn w:val="Normal"/>
    <w:next w:val="Normal"/>
    <w:link w:val="TitleChar"/>
    <w:uiPriority w:val="10"/>
    <w:qFormat/>
    <w:rsid w:val="00FE2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DDC"/>
    <w:pPr>
      <w:spacing w:before="160"/>
      <w:jc w:val="center"/>
    </w:pPr>
    <w:rPr>
      <w:i/>
      <w:iCs/>
      <w:color w:val="404040" w:themeColor="text1" w:themeTint="BF"/>
    </w:rPr>
  </w:style>
  <w:style w:type="character" w:customStyle="1" w:styleId="QuoteChar">
    <w:name w:val="Quote Char"/>
    <w:basedOn w:val="DefaultParagraphFont"/>
    <w:link w:val="Quote"/>
    <w:uiPriority w:val="29"/>
    <w:rsid w:val="00FE2DDC"/>
    <w:rPr>
      <w:i/>
      <w:iCs/>
      <w:color w:val="404040" w:themeColor="text1" w:themeTint="BF"/>
    </w:rPr>
  </w:style>
  <w:style w:type="paragraph" w:styleId="ListParagraph">
    <w:name w:val="List Paragraph"/>
    <w:basedOn w:val="Normal"/>
    <w:uiPriority w:val="34"/>
    <w:qFormat/>
    <w:rsid w:val="00FE2DDC"/>
    <w:pPr>
      <w:ind w:left="720"/>
      <w:contextualSpacing/>
    </w:pPr>
  </w:style>
  <w:style w:type="character" w:styleId="IntenseEmphasis">
    <w:name w:val="Intense Emphasis"/>
    <w:basedOn w:val="DefaultParagraphFont"/>
    <w:uiPriority w:val="21"/>
    <w:qFormat/>
    <w:rsid w:val="00FE2DDC"/>
    <w:rPr>
      <w:i/>
      <w:iCs/>
      <w:color w:val="0F4761" w:themeColor="accent1" w:themeShade="BF"/>
    </w:rPr>
  </w:style>
  <w:style w:type="paragraph" w:styleId="IntenseQuote">
    <w:name w:val="Intense Quote"/>
    <w:basedOn w:val="Normal"/>
    <w:next w:val="Normal"/>
    <w:link w:val="IntenseQuoteChar"/>
    <w:uiPriority w:val="30"/>
    <w:qFormat/>
    <w:rsid w:val="00FE2D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DDC"/>
    <w:rPr>
      <w:i/>
      <w:iCs/>
      <w:color w:val="0F4761" w:themeColor="accent1" w:themeShade="BF"/>
    </w:rPr>
  </w:style>
  <w:style w:type="character" w:styleId="IntenseReference">
    <w:name w:val="Intense Reference"/>
    <w:basedOn w:val="DefaultParagraphFont"/>
    <w:uiPriority w:val="32"/>
    <w:qFormat/>
    <w:rsid w:val="00FE2DDC"/>
    <w:rPr>
      <w:b/>
      <w:bCs/>
      <w:smallCaps/>
      <w:color w:val="0F4761" w:themeColor="accent1" w:themeShade="BF"/>
      <w:spacing w:val="5"/>
    </w:rPr>
  </w:style>
  <w:style w:type="table" w:styleId="TableGrid">
    <w:name w:val="Table Grid"/>
    <w:basedOn w:val="TableNormal"/>
    <w:uiPriority w:val="39"/>
    <w:rsid w:val="00FE2DDC"/>
    <w:pPr>
      <w:spacing w:after="0" w:line="240" w:lineRule="auto"/>
    </w:pPr>
    <w:rPr>
      <w:rFonts w:eastAsiaTheme="minorEastAsia"/>
      <w:sz w:val="24"/>
      <w:szCs w:val="24"/>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663730"/>
    <w:pPr>
      <w:spacing w:after="0" w:line="240" w:lineRule="auto"/>
    </w:pPr>
    <w:rPr>
      <w:rFonts w:eastAsia="Times New Roman"/>
      <w:sz w:val="24"/>
      <w:szCs w:val="24"/>
      <w:lang w:eastAsia="en-IN"/>
    </w:rPr>
    <w:tblPr>
      <w:tblCellMar>
        <w:top w:w="0" w:type="dxa"/>
        <w:left w:w="0" w:type="dxa"/>
        <w:bottom w:w="0" w:type="dxa"/>
        <w:right w:w="0" w:type="dxa"/>
      </w:tblCellMar>
    </w:tblPr>
  </w:style>
  <w:style w:type="table" w:customStyle="1" w:styleId="TableGrid1">
    <w:name w:val="TableGrid1"/>
    <w:rsid w:val="004D02D5"/>
    <w:pPr>
      <w:spacing w:after="0" w:line="240" w:lineRule="auto"/>
    </w:pPr>
    <w:rPr>
      <w:rFonts w:eastAsia="Times New Roman"/>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27</Pages>
  <Words>4752</Words>
  <Characters>27093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rjsawant708@gmail.com</dc:creator>
  <cp:keywords/>
  <dc:description/>
  <cp:lastModifiedBy>rjsawant708@gmail.com</cp:lastModifiedBy>
  <cp:revision>11</cp:revision>
  <dcterms:created xsi:type="dcterms:W3CDTF">2026-08-07T06:26:00Z</dcterms:created>
  <dcterms:modified xsi:type="dcterms:W3CDTF">2026-08-07T12:20:00Z</dcterms:modified>
</cp:coreProperties>
</file>